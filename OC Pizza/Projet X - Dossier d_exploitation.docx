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57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10915"/>
      </w:tblGrid>
      <w:tr w:rsidR="003B323F" w:rsidRPr="00BE62DA" w14:paraId="7ED337F8" w14:textId="77777777" w:rsidTr="0026610A">
        <w:trPr>
          <w:trHeight w:val="9975"/>
        </w:trPr>
        <w:tc>
          <w:tcPr>
            <w:tcW w:w="10915" w:type="dxa"/>
            <w:shd w:val="clear" w:color="auto" w:fill="auto"/>
            <w:vAlign w:val="center"/>
          </w:tcPr>
          <w:p w14:paraId="1983FFC5" w14:textId="77777777" w:rsidR="003B323F" w:rsidRPr="0026610A" w:rsidRDefault="00336062">
            <w:pPr>
              <w:jc w:val="center"/>
              <w:rPr>
                <w:rFonts w:ascii="Century Schoolbook" w:hAnsi="Century Schoolbook"/>
                <w:b/>
                <w:bCs/>
                <w:sz w:val="40"/>
                <w:szCs w:val="40"/>
                <w:lang w:val="fr-FR"/>
              </w:rPr>
            </w:pPr>
            <w:bookmarkStart w:id="0" w:name="_GoBack"/>
            <w:bookmarkEnd w:id="0"/>
            <w:r w:rsidRPr="0026610A">
              <w:rPr>
                <w:rFonts w:ascii="Century Schoolbook" w:hAnsi="Century Schoolbook"/>
                <w:b/>
                <w:bCs/>
                <w:sz w:val="40"/>
                <w:szCs w:val="40"/>
                <w:lang w:val="fr-FR"/>
              </w:rPr>
              <w:t>OC Pizza</w:t>
            </w:r>
          </w:p>
          <w:p w14:paraId="77F7E94D" w14:textId="77777777" w:rsidR="003B323F" w:rsidRPr="0026610A" w:rsidRDefault="003B323F">
            <w:pPr>
              <w:jc w:val="center"/>
              <w:rPr>
                <w:rFonts w:ascii="Century Schoolbook" w:hAnsi="Century Schoolbook"/>
                <w:b/>
                <w:bCs/>
                <w:sz w:val="40"/>
                <w:szCs w:val="40"/>
                <w:lang w:val="fr-FR"/>
              </w:rPr>
            </w:pPr>
          </w:p>
          <w:p w14:paraId="7CBE2CC6" w14:textId="77777777" w:rsidR="003B323F" w:rsidRPr="0026610A" w:rsidRDefault="00336062">
            <w:pPr>
              <w:jc w:val="center"/>
              <w:rPr>
                <w:rFonts w:ascii="Century Schoolbook" w:hAnsi="Century Schoolbook"/>
                <w:lang w:val="fr-FR"/>
              </w:rPr>
            </w:pPr>
            <w:r w:rsidRPr="0026610A">
              <w:rPr>
                <w:rFonts w:ascii="Century Schoolbook" w:hAnsi="Century Schoolbook"/>
                <w:b/>
                <w:bCs/>
                <w:sz w:val="40"/>
                <w:szCs w:val="40"/>
                <w:lang w:val="fr-FR"/>
              </w:rPr>
              <w:t>Système</w:t>
            </w:r>
            <w:r w:rsidRPr="009558AF">
              <w:rPr>
                <w:rFonts w:ascii="Century Schoolbook" w:hAnsi="Century Schoolbook"/>
                <w:b/>
                <w:bCs/>
                <w:sz w:val="40"/>
                <w:szCs w:val="40"/>
                <w:lang w:val="fr-FR"/>
              </w:rPr>
              <w:t xml:space="preserve"> de gestion</w:t>
            </w:r>
          </w:p>
          <w:p w14:paraId="26C8A73C" w14:textId="77777777" w:rsidR="003B323F" w:rsidRPr="0026610A" w:rsidRDefault="003B323F">
            <w:pPr>
              <w:jc w:val="center"/>
              <w:rPr>
                <w:rFonts w:ascii="Century Schoolbook" w:hAnsi="Century Schoolbook"/>
                <w:lang w:val="fr-FR"/>
              </w:rPr>
            </w:pPr>
          </w:p>
          <w:p w14:paraId="7AC473A6" w14:textId="77777777" w:rsidR="003B323F" w:rsidRPr="0026610A" w:rsidRDefault="003B323F">
            <w:pPr>
              <w:jc w:val="center"/>
              <w:rPr>
                <w:rFonts w:ascii="Century Schoolbook" w:hAnsi="Century Schoolbook"/>
                <w:lang w:val="fr-FR"/>
              </w:rPr>
            </w:pPr>
            <w:r w:rsidRPr="0026610A">
              <w:rPr>
                <w:rFonts w:ascii="Century Schoolbook" w:hAnsi="Century Schoolbook"/>
                <w:sz w:val="28"/>
                <w:szCs w:val="28"/>
              </w:rPr>
              <w:fldChar w:fldCharType="begin"/>
            </w:r>
            <w:r w:rsidRPr="0026610A">
              <w:rPr>
                <w:rFonts w:ascii="Century Schoolbook" w:hAnsi="Century Schoolbook"/>
                <w:sz w:val="28"/>
                <w:szCs w:val="28"/>
                <w:lang w:val="fr-FR"/>
              </w:rPr>
              <w:instrText xml:space="preserve"> TITLE </w:instrText>
            </w:r>
            <w:r w:rsidRPr="0026610A">
              <w:rPr>
                <w:rFonts w:ascii="Century Schoolbook" w:hAnsi="Century Schoolbook"/>
                <w:sz w:val="28"/>
                <w:szCs w:val="28"/>
              </w:rPr>
              <w:fldChar w:fldCharType="separate"/>
            </w:r>
            <w:r w:rsidRPr="0026610A">
              <w:rPr>
                <w:rFonts w:ascii="Century Schoolbook" w:hAnsi="Century Schoolbook"/>
                <w:sz w:val="28"/>
                <w:szCs w:val="28"/>
                <w:lang w:val="fr-FR"/>
              </w:rPr>
              <w:t>Dossier d'exploitation</w:t>
            </w:r>
            <w:r w:rsidRPr="0026610A">
              <w:rPr>
                <w:rFonts w:ascii="Century Schoolbook" w:hAnsi="Century Schoolbook"/>
                <w:sz w:val="28"/>
                <w:szCs w:val="28"/>
              </w:rPr>
              <w:fldChar w:fldCharType="end"/>
            </w:r>
          </w:p>
          <w:p w14:paraId="5D9592C0" w14:textId="77777777" w:rsidR="003B323F" w:rsidRPr="0026610A" w:rsidRDefault="003B323F">
            <w:pPr>
              <w:jc w:val="center"/>
              <w:rPr>
                <w:rFonts w:ascii="Century Schoolbook" w:hAnsi="Century Schoolbook"/>
                <w:lang w:val="fr-FR"/>
              </w:rPr>
            </w:pPr>
          </w:p>
          <w:p w14:paraId="4E2BBBDF" w14:textId="77777777" w:rsidR="003B323F" w:rsidRPr="009558AF" w:rsidRDefault="003B323F">
            <w:pPr>
              <w:jc w:val="center"/>
              <w:rPr>
                <w:rFonts w:ascii="Century Schoolbook" w:hAnsi="Century Schoolbook"/>
                <w:b/>
                <w:bCs/>
                <w:lang w:val="fr-FR"/>
              </w:rPr>
            </w:pPr>
            <w:r w:rsidRPr="009558AF">
              <w:rPr>
                <w:rFonts w:ascii="Century Schoolbook" w:hAnsi="Century Schoolbook"/>
                <w:lang w:val="fr-FR"/>
              </w:rPr>
              <w:t xml:space="preserve">Version </w:t>
            </w:r>
            <w:r w:rsidR="00336062" w:rsidRPr="009558AF">
              <w:rPr>
                <w:rFonts w:ascii="Century Schoolbook" w:hAnsi="Century Schoolbook"/>
                <w:lang w:val="fr-FR"/>
              </w:rPr>
              <w:t>1.0.0</w:t>
            </w:r>
          </w:p>
        </w:tc>
      </w:tr>
      <w:tr w:rsidR="003B323F" w:rsidRPr="00DD2A01" w14:paraId="57B308DC" w14:textId="77777777" w:rsidTr="0026610A">
        <w:trPr>
          <w:trHeight w:val="1361"/>
        </w:trPr>
        <w:tc>
          <w:tcPr>
            <w:tcW w:w="10915" w:type="dxa"/>
            <w:shd w:val="clear" w:color="auto" w:fill="auto"/>
            <w:vAlign w:val="center"/>
          </w:tcPr>
          <w:p w14:paraId="08171CC2" w14:textId="77777777" w:rsidR="003B323F" w:rsidRPr="0026610A" w:rsidRDefault="003B323F">
            <w:pPr>
              <w:jc w:val="right"/>
              <w:rPr>
                <w:rFonts w:ascii="Century Schoolbook" w:hAnsi="Century Schoolbook"/>
                <w:lang w:val="fr-FR"/>
              </w:rPr>
            </w:pPr>
            <w:r w:rsidRPr="0026610A">
              <w:rPr>
                <w:rFonts w:ascii="Century Schoolbook" w:hAnsi="Century Schoolbook"/>
                <w:b/>
                <w:bCs/>
                <w:lang w:val="fr-FR"/>
              </w:rPr>
              <w:t>Auteur</w:t>
            </w:r>
          </w:p>
          <w:p w14:paraId="79B6F519" w14:textId="77777777" w:rsidR="003B323F" w:rsidRPr="0026610A" w:rsidRDefault="00336062">
            <w:pPr>
              <w:jc w:val="right"/>
              <w:rPr>
                <w:rFonts w:ascii="Century Schoolbook" w:hAnsi="Century Schoolbook"/>
                <w:lang w:val="fr-FR"/>
              </w:rPr>
            </w:pPr>
            <w:r w:rsidRPr="0026610A">
              <w:rPr>
                <w:rFonts w:ascii="Century Schoolbook" w:hAnsi="Century Schoolbook"/>
                <w:lang w:val="fr-FR"/>
              </w:rPr>
              <w:t>Damien Gironnet</w:t>
            </w:r>
          </w:p>
          <w:p w14:paraId="7AE5A9E1" w14:textId="77777777" w:rsidR="003B323F" w:rsidRPr="0026610A" w:rsidRDefault="00336062">
            <w:pPr>
              <w:jc w:val="right"/>
              <w:rPr>
                <w:rFonts w:ascii="Century Schoolbook" w:hAnsi="Century Schoolbook"/>
                <w:color w:val="FF3333"/>
                <w:sz w:val="20"/>
                <w:szCs w:val="20"/>
                <w:lang w:val="fr-FR"/>
              </w:rPr>
            </w:pPr>
            <w:r w:rsidRPr="00291B16">
              <w:rPr>
                <w:rFonts w:ascii="Century Schoolbook" w:hAnsi="Century Schoolbook"/>
                <w:i/>
                <w:iCs/>
                <w:lang w:val="fr-FR"/>
              </w:rPr>
              <w:t>Analyste-programmeur</w:t>
            </w:r>
          </w:p>
        </w:tc>
      </w:tr>
    </w:tbl>
    <w:p w14:paraId="0A67BDF6" w14:textId="77777777" w:rsidR="003B323F" w:rsidRPr="0026610A" w:rsidRDefault="003B323F">
      <w:pPr>
        <w:rPr>
          <w:rFonts w:ascii="Century Schoolbook" w:hAnsi="Century Schoolbook"/>
          <w:lang w:val="fr-FR"/>
        </w:rPr>
      </w:pPr>
    </w:p>
    <w:p w14:paraId="48EF3845" w14:textId="77777777" w:rsidR="0026610A" w:rsidRPr="0026610A" w:rsidRDefault="0026610A" w:rsidP="0026610A">
      <w:pPr>
        <w:pStyle w:val="TOAHeading"/>
        <w:rPr>
          <w:rFonts w:ascii="Century Schoolbook" w:hAnsi="Century Schoolbook"/>
          <w:lang w:val="fr-FR"/>
        </w:rPr>
      </w:pPr>
      <w:r w:rsidRPr="0026610A">
        <w:rPr>
          <w:rFonts w:ascii="Century Schoolbook" w:hAnsi="Century Schoolbook"/>
          <w:lang w:val="fr-FR"/>
        </w:rPr>
        <w:lastRenderedPageBreak/>
        <w:t>Table des matières</w:t>
      </w:r>
    </w:p>
    <w:p w14:paraId="51B7E6B7" w14:textId="3B71AE99" w:rsidR="00F44A84" w:rsidRDefault="0026610A">
      <w:pPr>
        <w:pStyle w:val="TOC1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i/>
          <w:iCs w:val="0"/>
          <w:noProof/>
          <w:kern w:val="0"/>
          <w:lang w:val="fr-FR" w:eastAsia="en-US" w:bidi="ar-SA"/>
        </w:rPr>
      </w:pPr>
      <w:r>
        <w:rPr>
          <w:i/>
          <w:lang w:val="fr-FR"/>
        </w:rPr>
        <w:fldChar w:fldCharType="begin"/>
      </w:r>
      <w:r>
        <w:rPr>
          <w:lang w:val="fr-FR"/>
        </w:rPr>
        <w:instrText xml:space="preserve"> TOC \o "1-4" \h \z \u </w:instrText>
      </w:r>
      <w:r>
        <w:rPr>
          <w:i/>
          <w:lang w:val="fr-FR"/>
        </w:rPr>
        <w:fldChar w:fldCharType="separate"/>
      </w:r>
      <w:hyperlink w:anchor="_Toc56177223" w:history="1">
        <w:r w:rsidR="00F44A84" w:rsidRPr="00DD1AFE">
          <w:rPr>
            <w:rStyle w:val="Hyperlink"/>
            <w:noProof/>
          </w:rPr>
          <w:t>1 - Versions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_Toc56177223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4</w:t>
        </w:r>
        <w:r w:rsidR="00F44A84">
          <w:rPr>
            <w:noProof/>
            <w:webHidden/>
          </w:rPr>
          <w:fldChar w:fldCharType="end"/>
        </w:r>
      </w:hyperlink>
    </w:p>
    <w:p w14:paraId="171AECE6" w14:textId="4C4D972C" w:rsidR="00F44A84" w:rsidRDefault="005915BF">
      <w:pPr>
        <w:pStyle w:val="TOC1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i/>
          <w:iCs w:val="0"/>
          <w:noProof/>
          <w:kern w:val="0"/>
          <w:lang w:val="fr-FR" w:eastAsia="en-US" w:bidi="ar-SA"/>
        </w:rPr>
      </w:pPr>
      <w:hyperlink w:anchor="_Toc56177224" w:history="1">
        <w:r w:rsidR="00F44A84" w:rsidRPr="00DD1AFE">
          <w:rPr>
            <w:rStyle w:val="Hyperlink"/>
            <w:noProof/>
          </w:rPr>
          <w:t>2 - Introduction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_Toc56177224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5</w:t>
        </w:r>
        <w:r w:rsidR="00F44A84">
          <w:rPr>
            <w:noProof/>
            <w:webHidden/>
          </w:rPr>
          <w:fldChar w:fldCharType="end"/>
        </w:r>
      </w:hyperlink>
    </w:p>
    <w:p w14:paraId="7EFEF50A" w14:textId="2167F0B1" w:rsidR="00F44A84" w:rsidRDefault="005915BF">
      <w:pPr>
        <w:pStyle w:val="TOC2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noProof/>
          <w:kern w:val="0"/>
          <w:sz w:val="24"/>
          <w:szCs w:val="24"/>
          <w:lang w:val="fr-FR" w:eastAsia="en-US" w:bidi="ar-SA"/>
        </w:rPr>
      </w:pPr>
      <w:hyperlink w:anchor="_Toc56177225" w:history="1">
        <w:r w:rsidR="00F44A84" w:rsidRPr="00DD1AFE">
          <w:rPr>
            <w:rStyle w:val="Hyperlink"/>
            <w:noProof/>
          </w:rPr>
          <w:t>2.1 - Objet du document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_Toc56177225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5</w:t>
        </w:r>
        <w:r w:rsidR="00F44A84">
          <w:rPr>
            <w:noProof/>
            <w:webHidden/>
          </w:rPr>
          <w:fldChar w:fldCharType="end"/>
        </w:r>
      </w:hyperlink>
    </w:p>
    <w:p w14:paraId="160B7766" w14:textId="19A0E887" w:rsidR="00F44A84" w:rsidRDefault="005915BF">
      <w:pPr>
        <w:pStyle w:val="TOC2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noProof/>
          <w:kern w:val="0"/>
          <w:sz w:val="24"/>
          <w:szCs w:val="24"/>
          <w:lang w:val="fr-FR" w:eastAsia="en-US" w:bidi="ar-SA"/>
        </w:rPr>
      </w:pPr>
      <w:hyperlink w:anchor="_Toc56177226" w:history="1">
        <w:r w:rsidR="00F44A84" w:rsidRPr="00DD1AFE">
          <w:rPr>
            <w:rStyle w:val="Hyperlink"/>
            <w:noProof/>
          </w:rPr>
          <w:t>2.2 - Références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_Toc56177226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5</w:t>
        </w:r>
        <w:r w:rsidR="00F44A84">
          <w:rPr>
            <w:noProof/>
            <w:webHidden/>
          </w:rPr>
          <w:fldChar w:fldCharType="end"/>
        </w:r>
      </w:hyperlink>
    </w:p>
    <w:p w14:paraId="50F033C9" w14:textId="62EC1F30" w:rsidR="00F44A84" w:rsidRDefault="005915BF">
      <w:pPr>
        <w:pStyle w:val="TOC1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i/>
          <w:iCs w:val="0"/>
          <w:noProof/>
          <w:kern w:val="0"/>
          <w:lang w:val="fr-FR" w:eastAsia="en-US" w:bidi="ar-SA"/>
        </w:rPr>
      </w:pPr>
      <w:hyperlink w:anchor="_Toc56177227" w:history="1">
        <w:r w:rsidR="00F44A84" w:rsidRPr="00DD1AFE">
          <w:rPr>
            <w:rStyle w:val="Hyperlink"/>
            <w:noProof/>
          </w:rPr>
          <w:t>3 - Pré-requis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_Toc56177227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6</w:t>
        </w:r>
        <w:r w:rsidR="00F44A84">
          <w:rPr>
            <w:noProof/>
            <w:webHidden/>
          </w:rPr>
          <w:fldChar w:fldCharType="end"/>
        </w:r>
      </w:hyperlink>
    </w:p>
    <w:p w14:paraId="29FF748C" w14:textId="341D9B4A" w:rsidR="00F44A84" w:rsidRDefault="005915BF">
      <w:pPr>
        <w:pStyle w:val="TOC2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noProof/>
          <w:kern w:val="0"/>
          <w:sz w:val="24"/>
          <w:szCs w:val="24"/>
          <w:lang w:val="fr-FR" w:eastAsia="en-US" w:bidi="ar-SA"/>
        </w:rPr>
      </w:pPr>
      <w:hyperlink w:anchor="_Toc56177228" w:history="1">
        <w:r w:rsidR="00F44A84" w:rsidRPr="00DD1AFE">
          <w:rPr>
            <w:rStyle w:val="Hyperlink"/>
            <w:noProof/>
          </w:rPr>
          <w:t>3.1 - Système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_Toc56177228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6</w:t>
        </w:r>
        <w:r w:rsidR="00F44A84">
          <w:rPr>
            <w:noProof/>
            <w:webHidden/>
          </w:rPr>
          <w:fldChar w:fldCharType="end"/>
        </w:r>
      </w:hyperlink>
    </w:p>
    <w:p w14:paraId="4826E01F" w14:textId="4A72E0AC" w:rsidR="00F44A84" w:rsidRDefault="005915BF">
      <w:pPr>
        <w:pStyle w:val="TOC3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noProof/>
          <w:kern w:val="0"/>
          <w:sz w:val="24"/>
          <w:szCs w:val="24"/>
          <w:lang w:val="fr-FR" w:eastAsia="en-US" w:bidi="ar-SA"/>
        </w:rPr>
      </w:pPr>
      <w:hyperlink w:anchor="_Toc56177229" w:history="1">
        <w:r w:rsidR="00F44A84" w:rsidRPr="00DD1AFE">
          <w:rPr>
            <w:rStyle w:val="Hyperlink"/>
            <w:noProof/>
            <w:lang w:val="fr-FR"/>
          </w:rPr>
          <w:t>3.1.1 - Serveur de Base de données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_Toc56177229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6</w:t>
        </w:r>
        <w:r w:rsidR="00F44A84">
          <w:rPr>
            <w:noProof/>
            <w:webHidden/>
          </w:rPr>
          <w:fldChar w:fldCharType="end"/>
        </w:r>
      </w:hyperlink>
    </w:p>
    <w:p w14:paraId="1670E71F" w14:textId="648C006C" w:rsidR="00F44A84" w:rsidRDefault="005915BF">
      <w:pPr>
        <w:pStyle w:val="TOC3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noProof/>
          <w:kern w:val="0"/>
          <w:sz w:val="24"/>
          <w:szCs w:val="24"/>
          <w:lang w:val="fr-FR" w:eastAsia="en-US" w:bidi="ar-SA"/>
        </w:rPr>
      </w:pPr>
      <w:hyperlink w:anchor="_Toc56177230" w:history="1">
        <w:r w:rsidR="00F44A84" w:rsidRPr="00DD1AFE">
          <w:rPr>
            <w:rStyle w:val="Hyperlink"/>
            <w:noProof/>
            <w:lang w:val="fr-FR"/>
          </w:rPr>
          <w:t>3.1.2 -</w:t>
        </w:r>
        <w:r w:rsidR="00F44A84" w:rsidRPr="00DD1AFE">
          <w:rPr>
            <w:rStyle w:val="Hyperlink"/>
            <w:noProof/>
          </w:rPr>
          <w:t xml:space="preserve"> Serveur d’application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_Toc56177230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6</w:t>
        </w:r>
        <w:r w:rsidR="00F44A84">
          <w:rPr>
            <w:noProof/>
            <w:webHidden/>
          </w:rPr>
          <w:fldChar w:fldCharType="end"/>
        </w:r>
      </w:hyperlink>
    </w:p>
    <w:p w14:paraId="045F4C49" w14:textId="0977B2F2" w:rsidR="00F44A84" w:rsidRDefault="005915BF">
      <w:pPr>
        <w:pStyle w:val="TOC2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noProof/>
          <w:kern w:val="0"/>
          <w:sz w:val="24"/>
          <w:szCs w:val="24"/>
          <w:lang w:val="fr-FR" w:eastAsia="en-US" w:bidi="ar-SA"/>
        </w:rPr>
      </w:pPr>
      <w:hyperlink w:anchor="_Toc56177231" w:history="1">
        <w:r w:rsidR="00F44A84" w:rsidRPr="00DD1AFE">
          <w:rPr>
            <w:rStyle w:val="Hyperlink"/>
            <w:noProof/>
          </w:rPr>
          <w:t>3.2 - Bases de données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_Toc56177231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6</w:t>
        </w:r>
        <w:r w:rsidR="00F44A84">
          <w:rPr>
            <w:noProof/>
            <w:webHidden/>
          </w:rPr>
          <w:fldChar w:fldCharType="end"/>
        </w:r>
      </w:hyperlink>
    </w:p>
    <w:p w14:paraId="56FE2C96" w14:textId="38B030AD" w:rsidR="00F44A84" w:rsidRDefault="005915BF">
      <w:pPr>
        <w:pStyle w:val="TOC2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noProof/>
          <w:kern w:val="0"/>
          <w:sz w:val="24"/>
          <w:szCs w:val="24"/>
          <w:lang w:val="fr-FR" w:eastAsia="en-US" w:bidi="ar-SA"/>
        </w:rPr>
      </w:pPr>
      <w:hyperlink w:anchor="_Toc56177232" w:history="1">
        <w:r w:rsidR="00F44A84" w:rsidRPr="00DD1AFE">
          <w:rPr>
            <w:rStyle w:val="Hyperlink"/>
            <w:noProof/>
          </w:rPr>
          <w:t>3.3 - Web services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_Toc56177232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7</w:t>
        </w:r>
        <w:r w:rsidR="00F44A84">
          <w:rPr>
            <w:noProof/>
            <w:webHidden/>
          </w:rPr>
          <w:fldChar w:fldCharType="end"/>
        </w:r>
      </w:hyperlink>
    </w:p>
    <w:p w14:paraId="70016CCD" w14:textId="502FC7E1" w:rsidR="00F44A84" w:rsidRDefault="005915BF">
      <w:pPr>
        <w:pStyle w:val="TOC1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i/>
          <w:iCs w:val="0"/>
          <w:noProof/>
          <w:kern w:val="0"/>
          <w:lang w:val="fr-FR" w:eastAsia="en-US" w:bidi="ar-SA"/>
        </w:rPr>
      </w:pPr>
      <w:hyperlink w:anchor="_Toc56177233" w:history="1">
        <w:r w:rsidR="00F44A84" w:rsidRPr="00DD1AFE">
          <w:rPr>
            <w:rStyle w:val="Hyperlink"/>
            <w:noProof/>
          </w:rPr>
          <w:t>4 - Procédure de déploiement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_Toc56177233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8</w:t>
        </w:r>
        <w:r w:rsidR="00F44A84">
          <w:rPr>
            <w:noProof/>
            <w:webHidden/>
          </w:rPr>
          <w:fldChar w:fldCharType="end"/>
        </w:r>
      </w:hyperlink>
    </w:p>
    <w:p w14:paraId="01B7ED69" w14:textId="6F2C666A" w:rsidR="00F44A84" w:rsidRDefault="005915BF">
      <w:pPr>
        <w:pStyle w:val="TOC2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noProof/>
          <w:kern w:val="0"/>
          <w:sz w:val="24"/>
          <w:szCs w:val="24"/>
          <w:lang w:val="fr-FR" w:eastAsia="en-US" w:bidi="ar-SA"/>
        </w:rPr>
      </w:pPr>
      <w:hyperlink w:anchor="_Toc56177234" w:history="1">
        <w:r w:rsidR="00F44A84" w:rsidRPr="00DD1AFE">
          <w:rPr>
            <w:rStyle w:val="Hyperlink"/>
            <w:noProof/>
            <w:lang w:val="fr-FR"/>
          </w:rPr>
          <w:t>4.1 - Ressources &amp; Installation logiciel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_Toc56177234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8</w:t>
        </w:r>
        <w:r w:rsidR="00F44A84">
          <w:rPr>
            <w:noProof/>
            <w:webHidden/>
          </w:rPr>
          <w:fldChar w:fldCharType="end"/>
        </w:r>
      </w:hyperlink>
    </w:p>
    <w:p w14:paraId="081B8F38" w14:textId="74D798D4" w:rsidR="00F44A84" w:rsidRDefault="005915BF">
      <w:pPr>
        <w:pStyle w:val="TOC2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noProof/>
          <w:kern w:val="0"/>
          <w:sz w:val="24"/>
          <w:szCs w:val="24"/>
          <w:lang w:val="fr-FR" w:eastAsia="en-US" w:bidi="ar-SA"/>
        </w:rPr>
      </w:pPr>
      <w:hyperlink w:anchor="_Toc56177235" w:history="1">
        <w:r w:rsidR="00F44A84" w:rsidRPr="00DD1AFE">
          <w:rPr>
            <w:rStyle w:val="Hyperlink"/>
            <w:noProof/>
          </w:rPr>
          <w:t>4.2 - Variables d'environnement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_Toc56177235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8</w:t>
        </w:r>
        <w:r w:rsidR="00F44A84">
          <w:rPr>
            <w:noProof/>
            <w:webHidden/>
          </w:rPr>
          <w:fldChar w:fldCharType="end"/>
        </w:r>
      </w:hyperlink>
    </w:p>
    <w:p w14:paraId="2452020F" w14:textId="27885526" w:rsidR="00F44A84" w:rsidRDefault="005915BF">
      <w:pPr>
        <w:pStyle w:val="TOC2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noProof/>
          <w:kern w:val="0"/>
          <w:sz w:val="24"/>
          <w:szCs w:val="24"/>
          <w:lang w:val="fr-FR" w:eastAsia="en-US" w:bidi="ar-SA"/>
        </w:rPr>
      </w:pPr>
      <w:hyperlink w:anchor="_Toc56177236" w:history="1">
        <w:r w:rsidR="00F44A84" w:rsidRPr="00DD1AFE">
          <w:rPr>
            <w:rStyle w:val="Hyperlink"/>
            <w:noProof/>
            <w:lang w:val="fr-FR"/>
          </w:rPr>
          <w:t>4.3 - Déploiement de la base de données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_Toc56177236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9</w:t>
        </w:r>
        <w:r w:rsidR="00F44A84">
          <w:rPr>
            <w:noProof/>
            <w:webHidden/>
          </w:rPr>
          <w:fldChar w:fldCharType="end"/>
        </w:r>
      </w:hyperlink>
    </w:p>
    <w:p w14:paraId="7925B215" w14:textId="020A8C4D" w:rsidR="00F44A84" w:rsidRDefault="005915BF">
      <w:pPr>
        <w:pStyle w:val="TOC3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noProof/>
          <w:kern w:val="0"/>
          <w:sz w:val="24"/>
          <w:szCs w:val="24"/>
          <w:lang w:val="fr-FR" w:eastAsia="en-US" w:bidi="ar-SA"/>
        </w:rPr>
      </w:pPr>
      <w:hyperlink w:anchor="_Toc56177237" w:history="1">
        <w:r w:rsidR="00F44A84" w:rsidRPr="00DD1AFE">
          <w:rPr>
            <w:rStyle w:val="Hyperlink"/>
            <w:noProof/>
            <w:lang w:val="fr-FR"/>
          </w:rPr>
          <w:t>4.3.1 -</w:t>
        </w:r>
        <w:r w:rsidR="00F44A84" w:rsidRPr="00DD1AFE">
          <w:rPr>
            <w:rStyle w:val="Hyperlink"/>
            <w:noProof/>
          </w:rPr>
          <w:t xml:space="preserve"> Vérifications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_Toc56177237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10</w:t>
        </w:r>
        <w:r w:rsidR="00F44A84">
          <w:rPr>
            <w:noProof/>
            <w:webHidden/>
          </w:rPr>
          <w:fldChar w:fldCharType="end"/>
        </w:r>
      </w:hyperlink>
    </w:p>
    <w:p w14:paraId="362DCCDF" w14:textId="21776AB8" w:rsidR="00F44A84" w:rsidRDefault="005915BF">
      <w:pPr>
        <w:pStyle w:val="TOC2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noProof/>
          <w:kern w:val="0"/>
          <w:sz w:val="24"/>
          <w:szCs w:val="24"/>
          <w:lang w:val="fr-FR" w:eastAsia="en-US" w:bidi="ar-SA"/>
        </w:rPr>
      </w:pPr>
      <w:hyperlink w:anchor="_Toc56177238" w:history="1">
        <w:r w:rsidR="00F44A84" w:rsidRPr="00DD1AFE">
          <w:rPr>
            <w:rStyle w:val="Hyperlink"/>
            <w:noProof/>
            <w:lang w:val="fr-FR"/>
          </w:rPr>
          <w:t>4.4 - Déploiement du serveur d’application et de l’interface internet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_Toc56177238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10</w:t>
        </w:r>
        <w:r w:rsidR="00F44A84">
          <w:rPr>
            <w:noProof/>
            <w:webHidden/>
          </w:rPr>
          <w:fldChar w:fldCharType="end"/>
        </w:r>
      </w:hyperlink>
    </w:p>
    <w:p w14:paraId="16196533" w14:textId="5A8CE9C2" w:rsidR="00F44A84" w:rsidRDefault="005915BF">
      <w:pPr>
        <w:pStyle w:val="TOC3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noProof/>
          <w:kern w:val="0"/>
          <w:sz w:val="24"/>
          <w:szCs w:val="24"/>
          <w:lang w:val="fr-FR" w:eastAsia="en-US" w:bidi="ar-SA"/>
        </w:rPr>
      </w:pPr>
      <w:hyperlink w:anchor="_Toc56177239" w:history="1">
        <w:r w:rsidR="00F44A84" w:rsidRPr="00DD1AFE">
          <w:rPr>
            <w:rStyle w:val="Hyperlink"/>
            <w:noProof/>
            <w:lang w:val="fr-FR"/>
          </w:rPr>
          <w:t>4.4.1 -</w:t>
        </w:r>
        <w:r w:rsidR="00F44A84" w:rsidRPr="00DD1AFE">
          <w:rPr>
            <w:rStyle w:val="Hyperlink"/>
            <w:noProof/>
          </w:rPr>
          <w:t xml:space="preserve"> Vérifications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_Toc56177239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13</w:t>
        </w:r>
        <w:r w:rsidR="00F44A84">
          <w:rPr>
            <w:noProof/>
            <w:webHidden/>
          </w:rPr>
          <w:fldChar w:fldCharType="end"/>
        </w:r>
      </w:hyperlink>
    </w:p>
    <w:p w14:paraId="674C155D" w14:textId="5028686C" w:rsidR="00F44A84" w:rsidRDefault="005915BF">
      <w:pPr>
        <w:pStyle w:val="TOC2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noProof/>
          <w:kern w:val="0"/>
          <w:sz w:val="24"/>
          <w:szCs w:val="24"/>
          <w:lang w:val="fr-FR" w:eastAsia="en-US" w:bidi="ar-SA"/>
        </w:rPr>
      </w:pPr>
      <w:hyperlink w:anchor="_Toc56177240" w:history="1">
        <w:r w:rsidR="00F44A84" w:rsidRPr="00DD1AFE">
          <w:rPr>
            <w:rStyle w:val="Hyperlink"/>
            <w:noProof/>
          </w:rPr>
          <w:t>4.5 - Déploiement de l’interface boutique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_Toc56177240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14</w:t>
        </w:r>
        <w:r w:rsidR="00F44A84">
          <w:rPr>
            <w:noProof/>
            <w:webHidden/>
          </w:rPr>
          <w:fldChar w:fldCharType="end"/>
        </w:r>
      </w:hyperlink>
    </w:p>
    <w:p w14:paraId="6CDC87B2" w14:textId="246B2597" w:rsidR="00F44A84" w:rsidRDefault="005915BF">
      <w:pPr>
        <w:pStyle w:val="TOC1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i/>
          <w:iCs w:val="0"/>
          <w:noProof/>
          <w:kern w:val="0"/>
          <w:lang w:val="fr-FR" w:eastAsia="en-US" w:bidi="ar-SA"/>
        </w:rPr>
      </w:pPr>
      <w:hyperlink w:anchor="_Toc56177241" w:history="1">
        <w:r w:rsidR="00F44A84" w:rsidRPr="00DD1AFE">
          <w:rPr>
            <w:rStyle w:val="Hyperlink"/>
            <w:noProof/>
          </w:rPr>
          <w:t>5 - Procédure de démarrage / arrêt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_Toc56177241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15</w:t>
        </w:r>
        <w:r w:rsidR="00F44A84">
          <w:rPr>
            <w:noProof/>
            <w:webHidden/>
          </w:rPr>
          <w:fldChar w:fldCharType="end"/>
        </w:r>
      </w:hyperlink>
    </w:p>
    <w:p w14:paraId="634E9B9E" w14:textId="2CA84F90" w:rsidR="00F44A84" w:rsidRDefault="005915BF">
      <w:pPr>
        <w:pStyle w:val="TOC2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noProof/>
          <w:kern w:val="0"/>
          <w:sz w:val="24"/>
          <w:szCs w:val="24"/>
          <w:lang w:val="fr-FR" w:eastAsia="en-US" w:bidi="ar-SA"/>
        </w:rPr>
      </w:pPr>
      <w:hyperlink w:anchor="_Toc56177242" w:history="1">
        <w:r w:rsidR="00F44A84" w:rsidRPr="00DD1AFE">
          <w:rPr>
            <w:rStyle w:val="Hyperlink"/>
            <w:noProof/>
            <w:lang w:val="fr-FR"/>
          </w:rPr>
          <w:t>5.1 - Serveur de base de données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_Toc56177242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15</w:t>
        </w:r>
        <w:r w:rsidR="00F44A84">
          <w:rPr>
            <w:noProof/>
            <w:webHidden/>
          </w:rPr>
          <w:fldChar w:fldCharType="end"/>
        </w:r>
      </w:hyperlink>
    </w:p>
    <w:p w14:paraId="59B4E23A" w14:textId="689688F3" w:rsidR="00F44A84" w:rsidRDefault="005915BF">
      <w:pPr>
        <w:pStyle w:val="TOC2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noProof/>
          <w:kern w:val="0"/>
          <w:sz w:val="24"/>
          <w:szCs w:val="24"/>
          <w:lang w:val="fr-FR" w:eastAsia="en-US" w:bidi="ar-SA"/>
        </w:rPr>
      </w:pPr>
      <w:hyperlink w:anchor="_Toc56177243" w:history="1">
        <w:r w:rsidR="00F44A84" w:rsidRPr="00DD1AFE">
          <w:rPr>
            <w:rStyle w:val="Hyperlink"/>
            <w:noProof/>
          </w:rPr>
          <w:t>5.2 - Serveur d’application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_Toc56177243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15</w:t>
        </w:r>
        <w:r w:rsidR="00F44A84">
          <w:rPr>
            <w:noProof/>
            <w:webHidden/>
          </w:rPr>
          <w:fldChar w:fldCharType="end"/>
        </w:r>
      </w:hyperlink>
    </w:p>
    <w:p w14:paraId="0B579F25" w14:textId="05285B97" w:rsidR="00F44A84" w:rsidRDefault="005915BF">
      <w:pPr>
        <w:pStyle w:val="TOC1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i/>
          <w:iCs w:val="0"/>
          <w:noProof/>
          <w:kern w:val="0"/>
          <w:lang w:val="fr-FR" w:eastAsia="en-US" w:bidi="ar-SA"/>
        </w:rPr>
      </w:pPr>
      <w:hyperlink w:anchor="_Toc56177244" w:history="1">
        <w:r w:rsidR="00F44A84" w:rsidRPr="00DD1AFE">
          <w:rPr>
            <w:rStyle w:val="Hyperlink"/>
            <w:noProof/>
            <w:lang w:val="fr-FR"/>
          </w:rPr>
          <w:t>6 - Procédure de mise à jour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_Toc56177244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16</w:t>
        </w:r>
        <w:r w:rsidR="00F44A84">
          <w:rPr>
            <w:noProof/>
            <w:webHidden/>
          </w:rPr>
          <w:fldChar w:fldCharType="end"/>
        </w:r>
      </w:hyperlink>
    </w:p>
    <w:p w14:paraId="3B80FA46" w14:textId="4272E498" w:rsidR="00F44A84" w:rsidRDefault="005915BF">
      <w:pPr>
        <w:pStyle w:val="TOC2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noProof/>
          <w:kern w:val="0"/>
          <w:sz w:val="24"/>
          <w:szCs w:val="24"/>
          <w:lang w:val="fr-FR" w:eastAsia="en-US" w:bidi="ar-SA"/>
        </w:rPr>
      </w:pPr>
      <w:hyperlink w:anchor="_Toc56177245" w:history="1">
        <w:r w:rsidR="00F44A84" w:rsidRPr="00DD1AFE">
          <w:rPr>
            <w:rStyle w:val="Hyperlink"/>
            <w:noProof/>
            <w:lang w:val="fr-FR"/>
          </w:rPr>
          <w:t>6.1 - Serveur de base de données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_Toc56177245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16</w:t>
        </w:r>
        <w:r w:rsidR="00F44A84">
          <w:rPr>
            <w:noProof/>
            <w:webHidden/>
          </w:rPr>
          <w:fldChar w:fldCharType="end"/>
        </w:r>
      </w:hyperlink>
    </w:p>
    <w:p w14:paraId="5E0E333C" w14:textId="6830B01C" w:rsidR="00F44A84" w:rsidRDefault="005915BF">
      <w:pPr>
        <w:pStyle w:val="TOC2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noProof/>
          <w:kern w:val="0"/>
          <w:sz w:val="24"/>
          <w:szCs w:val="24"/>
          <w:lang w:val="fr-FR" w:eastAsia="en-US" w:bidi="ar-SA"/>
        </w:rPr>
      </w:pPr>
      <w:hyperlink w:anchor="_Toc56177246" w:history="1">
        <w:r w:rsidR="00F44A84" w:rsidRPr="00DD1AFE">
          <w:rPr>
            <w:rStyle w:val="Hyperlink"/>
            <w:noProof/>
          </w:rPr>
          <w:t>6.2 - Serveur d’application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_Toc56177246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16</w:t>
        </w:r>
        <w:r w:rsidR="00F44A84">
          <w:rPr>
            <w:noProof/>
            <w:webHidden/>
          </w:rPr>
          <w:fldChar w:fldCharType="end"/>
        </w:r>
      </w:hyperlink>
    </w:p>
    <w:p w14:paraId="61D05C89" w14:textId="499A93A8" w:rsidR="00F44A84" w:rsidRDefault="005915BF">
      <w:pPr>
        <w:pStyle w:val="TOC1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i/>
          <w:iCs w:val="0"/>
          <w:noProof/>
          <w:kern w:val="0"/>
          <w:lang w:val="fr-FR" w:eastAsia="en-US" w:bidi="ar-SA"/>
        </w:rPr>
      </w:pPr>
      <w:hyperlink w:anchor="_Toc56177247" w:history="1">
        <w:r w:rsidR="00F44A84" w:rsidRPr="00DD1AFE">
          <w:rPr>
            <w:rStyle w:val="Hyperlink"/>
            <w:noProof/>
          </w:rPr>
          <w:t>7 - Supervision/Monitoring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_Toc56177247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18</w:t>
        </w:r>
        <w:r w:rsidR="00F44A84">
          <w:rPr>
            <w:noProof/>
            <w:webHidden/>
          </w:rPr>
          <w:fldChar w:fldCharType="end"/>
        </w:r>
      </w:hyperlink>
    </w:p>
    <w:p w14:paraId="117AE883" w14:textId="345BE324" w:rsidR="00F44A84" w:rsidRDefault="005915BF">
      <w:pPr>
        <w:pStyle w:val="TOC2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noProof/>
          <w:kern w:val="0"/>
          <w:sz w:val="24"/>
          <w:szCs w:val="24"/>
          <w:lang w:val="fr-FR" w:eastAsia="en-US" w:bidi="ar-SA"/>
        </w:rPr>
      </w:pPr>
      <w:hyperlink w:anchor="_Toc56177248" w:history="1">
        <w:r w:rsidR="00F44A84" w:rsidRPr="00DD1AFE">
          <w:rPr>
            <w:rStyle w:val="Hyperlink"/>
            <w:noProof/>
            <w:lang w:val="fr-FR"/>
          </w:rPr>
          <w:t>7.1 - Supervision du serveur de base de données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_Toc56177248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18</w:t>
        </w:r>
        <w:r w:rsidR="00F44A84">
          <w:rPr>
            <w:noProof/>
            <w:webHidden/>
          </w:rPr>
          <w:fldChar w:fldCharType="end"/>
        </w:r>
      </w:hyperlink>
    </w:p>
    <w:p w14:paraId="33369CEB" w14:textId="58954423" w:rsidR="00F44A84" w:rsidRDefault="005915BF">
      <w:pPr>
        <w:pStyle w:val="TOC2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noProof/>
          <w:kern w:val="0"/>
          <w:sz w:val="24"/>
          <w:szCs w:val="24"/>
          <w:lang w:val="fr-FR" w:eastAsia="en-US" w:bidi="ar-SA"/>
        </w:rPr>
      </w:pPr>
      <w:hyperlink w:anchor="_Toc56177249" w:history="1">
        <w:r w:rsidR="00F44A84" w:rsidRPr="00DD1AFE">
          <w:rPr>
            <w:rStyle w:val="Hyperlink"/>
            <w:noProof/>
          </w:rPr>
          <w:t>7.2 - Supervision du serveur d’application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_Toc56177249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19</w:t>
        </w:r>
        <w:r w:rsidR="00F44A84">
          <w:rPr>
            <w:noProof/>
            <w:webHidden/>
          </w:rPr>
          <w:fldChar w:fldCharType="end"/>
        </w:r>
      </w:hyperlink>
    </w:p>
    <w:p w14:paraId="512EA71B" w14:textId="67E747BF" w:rsidR="00F44A84" w:rsidRDefault="005915BF">
      <w:pPr>
        <w:pStyle w:val="TOC1"/>
        <w:tabs>
          <w:tab w:val="right" w:leader="dot" w:pos="11170"/>
        </w:tabs>
        <w:rPr>
          <w:rFonts w:asciiTheme="minorHAnsi" w:eastAsiaTheme="minorEastAsia" w:hAnsiTheme="minorHAnsi" w:cstheme="minorBidi"/>
          <w:b w:val="0"/>
          <w:bCs w:val="0"/>
          <w:i/>
          <w:iCs w:val="0"/>
          <w:noProof/>
          <w:kern w:val="0"/>
          <w:lang w:val="fr-FR" w:eastAsia="en-US" w:bidi="ar-SA"/>
        </w:rPr>
      </w:pPr>
      <w:hyperlink w:anchor="_Toc56177250" w:history="1">
        <w:r w:rsidR="00F44A84" w:rsidRPr="00DD1AFE">
          <w:rPr>
            <w:rStyle w:val="Hyperlink"/>
            <w:noProof/>
          </w:rPr>
          <w:t>8 - Procédure de sauvegarde et restauration</w:t>
        </w:r>
        <w:r w:rsidR="00F44A84">
          <w:rPr>
            <w:noProof/>
            <w:webHidden/>
          </w:rPr>
          <w:tab/>
        </w:r>
        <w:r w:rsidR="00F44A84">
          <w:rPr>
            <w:noProof/>
            <w:webHidden/>
          </w:rPr>
          <w:fldChar w:fldCharType="begin"/>
        </w:r>
        <w:r w:rsidR="00F44A84">
          <w:rPr>
            <w:noProof/>
            <w:webHidden/>
          </w:rPr>
          <w:instrText xml:space="preserve"> PAGEREF _Toc56177250 \h </w:instrText>
        </w:r>
        <w:r w:rsidR="00F44A84">
          <w:rPr>
            <w:noProof/>
            <w:webHidden/>
          </w:rPr>
        </w:r>
        <w:r w:rsidR="00F44A84">
          <w:rPr>
            <w:noProof/>
            <w:webHidden/>
          </w:rPr>
          <w:fldChar w:fldCharType="separate"/>
        </w:r>
        <w:r w:rsidR="00F44A84">
          <w:rPr>
            <w:noProof/>
            <w:webHidden/>
          </w:rPr>
          <w:t>20</w:t>
        </w:r>
        <w:r w:rsidR="00F44A84">
          <w:rPr>
            <w:noProof/>
            <w:webHidden/>
          </w:rPr>
          <w:fldChar w:fldCharType="end"/>
        </w:r>
      </w:hyperlink>
    </w:p>
    <w:p w14:paraId="55A339F2" w14:textId="7348FA51" w:rsidR="003B323F" w:rsidRPr="0026610A" w:rsidRDefault="0026610A" w:rsidP="00EA01A3">
      <w:pPr>
        <w:pStyle w:val="Heading1"/>
      </w:pPr>
      <w:r>
        <w:rPr>
          <w:sz w:val="24"/>
          <w:lang w:val="fr-FR"/>
        </w:rPr>
        <w:lastRenderedPageBreak/>
        <w:fldChar w:fldCharType="end"/>
      </w:r>
      <w:bookmarkStart w:id="1" w:name="_Toc56177223"/>
      <w:r w:rsidR="003B323F" w:rsidRPr="0026610A">
        <w:t>Versions</w:t>
      </w:r>
      <w:bookmarkEnd w:id="1"/>
    </w:p>
    <w:p w14:paraId="71F2C94F" w14:textId="77777777" w:rsidR="003B323F" w:rsidRPr="0026610A" w:rsidRDefault="003B323F">
      <w:pPr>
        <w:pStyle w:val="BodyText"/>
        <w:rPr>
          <w:rFonts w:ascii="Century Schoolbook" w:hAnsi="Century Schoolbook"/>
        </w:rPr>
      </w:pP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127"/>
        <w:gridCol w:w="2126"/>
        <w:gridCol w:w="4067"/>
        <w:gridCol w:w="2879"/>
      </w:tblGrid>
      <w:tr w:rsidR="003B323F" w:rsidRPr="0026610A" w14:paraId="4BC7DF78" w14:textId="77777777" w:rsidTr="00AF3361">
        <w:tc>
          <w:tcPr>
            <w:tcW w:w="2127" w:type="dxa"/>
            <w:shd w:val="clear" w:color="auto" w:fill="555555"/>
          </w:tcPr>
          <w:p w14:paraId="0A21D815" w14:textId="77777777" w:rsidR="003B323F" w:rsidRPr="0026610A" w:rsidRDefault="003B323F">
            <w:pPr>
              <w:pStyle w:val="Tableauentte"/>
              <w:jc w:val="center"/>
              <w:rPr>
                <w:rFonts w:ascii="Century Schoolbook" w:hAnsi="Century Schoolbook"/>
              </w:rPr>
            </w:pPr>
            <w:r w:rsidRPr="0026610A">
              <w:rPr>
                <w:rFonts w:ascii="Century Schoolbook" w:hAnsi="Century Schoolbook"/>
              </w:rPr>
              <w:t>Auteur</w:t>
            </w:r>
          </w:p>
        </w:tc>
        <w:tc>
          <w:tcPr>
            <w:tcW w:w="2126" w:type="dxa"/>
            <w:shd w:val="clear" w:color="auto" w:fill="555555"/>
          </w:tcPr>
          <w:p w14:paraId="4F6B652F" w14:textId="77777777" w:rsidR="003B323F" w:rsidRPr="0026610A" w:rsidRDefault="003B323F">
            <w:pPr>
              <w:pStyle w:val="Tableauentte"/>
              <w:jc w:val="center"/>
              <w:rPr>
                <w:rFonts w:ascii="Century Schoolbook" w:hAnsi="Century Schoolbook"/>
              </w:rPr>
            </w:pPr>
            <w:r w:rsidRPr="0026610A">
              <w:rPr>
                <w:rFonts w:ascii="Century Schoolbook" w:hAnsi="Century Schoolbook"/>
              </w:rPr>
              <w:t>Date</w:t>
            </w:r>
          </w:p>
        </w:tc>
        <w:tc>
          <w:tcPr>
            <w:tcW w:w="4067" w:type="dxa"/>
            <w:shd w:val="clear" w:color="auto" w:fill="555555"/>
          </w:tcPr>
          <w:p w14:paraId="6615A7D2" w14:textId="77777777" w:rsidR="003B323F" w:rsidRPr="0026610A" w:rsidRDefault="003B323F">
            <w:pPr>
              <w:pStyle w:val="Tableauentte"/>
              <w:rPr>
                <w:rFonts w:ascii="Century Schoolbook" w:hAnsi="Century Schoolbook"/>
              </w:rPr>
            </w:pPr>
            <w:r w:rsidRPr="0026610A">
              <w:rPr>
                <w:rFonts w:ascii="Century Schoolbook" w:hAnsi="Century Schoolbook"/>
              </w:rPr>
              <w:t>Description</w:t>
            </w:r>
          </w:p>
        </w:tc>
        <w:tc>
          <w:tcPr>
            <w:tcW w:w="2879" w:type="dxa"/>
            <w:shd w:val="clear" w:color="auto" w:fill="555555"/>
          </w:tcPr>
          <w:p w14:paraId="67D404C5" w14:textId="77777777" w:rsidR="003B323F" w:rsidRPr="0026610A" w:rsidRDefault="003B323F">
            <w:pPr>
              <w:pStyle w:val="Tableauentte"/>
              <w:jc w:val="center"/>
              <w:rPr>
                <w:rFonts w:ascii="Century Schoolbook" w:hAnsi="Century Schoolbook"/>
              </w:rPr>
            </w:pPr>
            <w:r w:rsidRPr="0026610A">
              <w:rPr>
                <w:rFonts w:ascii="Century Schoolbook" w:hAnsi="Century Schoolbook"/>
              </w:rPr>
              <w:t>Version</w:t>
            </w:r>
          </w:p>
        </w:tc>
      </w:tr>
      <w:tr w:rsidR="003B323F" w:rsidRPr="0026610A" w14:paraId="659E0017" w14:textId="77777777" w:rsidTr="00AF3361">
        <w:trPr>
          <w:trHeight w:val="377"/>
        </w:trPr>
        <w:tc>
          <w:tcPr>
            <w:tcW w:w="2127" w:type="dxa"/>
            <w:shd w:val="clear" w:color="auto" w:fill="auto"/>
          </w:tcPr>
          <w:p w14:paraId="4DD4D9A2" w14:textId="77777777" w:rsidR="003B323F" w:rsidRPr="0026610A" w:rsidRDefault="00EA01A3">
            <w:pPr>
              <w:pStyle w:val="Contenudetableau"/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Damien Gironnet</w:t>
            </w:r>
          </w:p>
        </w:tc>
        <w:tc>
          <w:tcPr>
            <w:tcW w:w="2126" w:type="dxa"/>
            <w:shd w:val="clear" w:color="auto" w:fill="auto"/>
          </w:tcPr>
          <w:p w14:paraId="79ADE9EC" w14:textId="77777777" w:rsidR="003B323F" w:rsidRPr="0026610A" w:rsidRDefault="00EA01A3">
            <w:pPr>
              <w:pStyle w:val="Contenudetableau"/>
              <w:jc w:val="center"/>
              <w:rPr>
                <w:rFonts w:ascii="Century Schoolbook" w:hAnsi="Century Schoolbook"/>
              </w:rPr>
            </w:pPr>
            <w:r w:rsidRPr="00337530">
              <w:rPr>
                <w:rFonts w:ascii="Century Schoolbook" w:hAnsi="Century Schoolbook"/>
              </w:rPr>
              <w:t>13/10/2020</w:t>
            </w:r>
          </w:p>
        </w:tc>
        <w:tc>
          <w:tcPr>
            <w:tcW w:w="4067" w:type="dxa"/>
            <w:shd w:val="clear" w:color="auto" w:fill="auto"/>
          </w:tcPr>
          <w:p w14:paraId="1FF40D47" w14:textId="77777777" w:rsidR="003B323F" w:rsidRPr="0026610A" w:rsidRDefault="003B323F">
            <w:pPr>
              <w:pStyle w:val="Contenudetableau"/>
              <w:rPr>
                <w:rFonts w:ascii="Century Schoolbook" w:hAnsi="Century Schoolbook"/>
              </w:rPr>
            </w:pPr>
            <w:r w:rsidRPr="0026610A">
              <w:rPr>
                <w:rFonts w:ascii="Century Schoolbook" w:hAnsi="Century Schoolbook"/>
              </w:rPr>
              <w:t>Création du document</w:t>
            </w:r>
          </w:p>
        </w:tc>
        <w:tc>
          <w:tcPr>
            <w:tcW w:w="2879" w:type="dxa"/>
            <w:shd w:val="clear" w:color="auto" w:fill="auto"/>
          </w:tcPr>
          <w:p w14:paraId="70AE3116" w14:textId="77777777" w:rsidR="003B323F" w:rsidRPr="0026610A" w:rsidRDefault="00EA01A3">
            <w:pPr>
              <w:pStyle w:val="Contenudetableau"/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1.0.0</w:t>
            </w:r>
          </w:p>
        </w:tc>
      </w:tr>
    </w:tbl>
    <w:p w14:paraId="79767028" w14:textId="77777777" w:rsidR="003B323F" w:rsidRPr="0026610A" w:rsidRDefault="003B323F">
      <w:pPr>
        <w:pStyle w:val="Code"/>
        <w:rPr>
          <w:rFonts w:ascii="Century Schoolbook" w:hAnsi="Century Schoolbook"/>
          <w:sz w:val="20"/>
          <w:szCs w:val="20"/>
        </w:rPr>
      </w:pPr>
    </w:p>
    <w:p w14:paraId="4FB9ADC2" w14:textId="77777777" w:rsidR="003B323F" w:rsidRPr="0026610A" w:rsidRDefault="003B323F">
      <w:pPr>
        <w:pStyle w:val="BodyText"/>
        <w:jc w:val="center"/>
        <w:rPr>
          <w:rFonts w:ascii="Century Schoolbook" w:hAnsi="Century Schoolbook"/>
          <w:sz w:val="20"/>
          <w:szCs w:val="20"/>
        </w:rPr>
      </w:pPr>
    </w:p>
    <w:p w14:paraId="214BD5CD" w14:textId="77777777" w:rsidR="003B323F" w:rsidRPr="0026610A" w:rsidRDefault="003B323F">
      <w:pPr>
        <w:pStyle w:val="Heading1"/>
        <w:rPr>
          <w:rFonts w:ascii="Century Schoolbook" w:hAnsi="Century Schoolbook"/>
        </w:rPr>
      </w:pPr>
      <w:bookmarkStart w:id="2" w:name="_Toc56177224"/>
      <w:r w:rsidRPr="0026610A">
        <w:rPr>
          <w:rFonts w:ascii="Century Schoolbook" w:hAnsi="Century Schoolbook"/>
        </w:rPr>
        <w:lastRenderedPageBreak/>
        <w:t>Introduction</w:t>
      </w:r>
      <w:bookmarkEnd w:id="2"/>
    </w:p>
    <w:p w14:paraId="7555E9A5" w14:textId="77777777" w:rsidR="003B323F" w:rsidRPr="0026610A" w:rsidRDefault="003B323F">
      <w:pPr>
        <w:pStyle w:val="Heading2"/>
      </w:pPr>
      <w:bookmarkStart w:id="3" w:name="_Toc56177225"/>
      <w:r w:rsidRPr="0026610A">
        <w:t>Objet du document</w:t>
      </w:r>
      <w:bookmarkEnd w:id="3"/>
    </w:p>
    <w:p w14:paraId="7BF1466A" w14:textId="3EC46541" w:rsidR="00EA01A3" w:rsidRPr="00EA01A3" w:rsidRDefault="00EA01A3" w:rsidP="00EA01A3">
      <w:pPr>
        <w:pStyle w:val="NormalWeb"/>
        <w:rPr>
          <w:rFonts w:ascii="Century Schoolbook" w:hAnsi="Century Schoolbook"/>
        </w:rPr>
      </w:pPr>
      <w:r w:rsidRPr="00EA01A3">
        <w:rPr>
          <w:rFonts w:ascii="Century Schoolbook" w:hAnsi="Century Schoolbook" w:cs="Calibri"/>
        </w:rPr>
        <w:t xml:space="preserve">Le présent document constitue le dossier d’exploitation du système de gestion de pizzérias d’OC PIZZA. Ce document présente </w:t>
      </w:r>
      <w:r w:rsidR="00C740EC">
        <w:rPr>
          <w:rFonts w:ascii="Century Schoolbook" w:hAnsi="Century Schoolbook" w:cs="Calibri"/>
        </w:rPr>
        <w:t>à</w:t>
      </w:r>
      <w:r w:rsidR="00A3763F">
        <w:rPr>
          <w:rFonts w:ascii="Century Schoolbook" w:hAnsi="Century Schoolbook" w:cs="Calibri"/>
        </w:rPr>
        <w:t xml:space="preserve"> </w:t>
      </w:r>
      <w:r w:rsidRPr="00EA01A3">
        <w:rPr>
          <w:rFonts w:ascii="Century Schoolbook" w:hAnsi="Century Schoolbook" w:cs="Calibri"/>
        </w:rPr>
        <w:t xml:space="preserve">l’équipe technique d’OC PIZZA, les procédures de mise en œuvre et de maintenance du système. </w:t>
      </w:r>
    </w:p>
    <w:p w14:paraId="72274ADD" w14:textId="77777777" w:rsidR="00EA01A3" w:rsidRPr="00EA01A3" w:rsidRDefault="003B323F" w:rsidP="00EA01A3">
      <w:pPr>
        <w:pStyle w:val="Heading2"/>
      </w:pPr>
      <w:bookmarkStart w:id="4" w:name="_Toc56177226"/>
      <w:r w:rsidRPr="0026610A">
        <w:t>Références</w:t>
      </w:r>
      <w:bookmarkEnd w:id="4"/>
    </w:p>
    <w:p w14:paraId="686FF1F3" w14:textId="77777777" w:rsidR="00EA01A3" w:rsidRPr="00EA01A3" w:rsidRDefault="00EA01A3" w:rsidP="00EA01A3">
      <w:pPr>
        <w:pStyle w:val="NormalWeb"/>
        <w:rPr>
          <w:rFonts w:ascii="Century Schoolbook" w:hAnsi="Century Schoolbook"/>
        </w:rPr>
      </w:pPr>
      <w:r w:rsidRPr="00EA01A3">
        <w:rPr>
          <w:rFonts w:ascii="Century Schoolbook" w:hAnsi="Century Schoolbook" w:cs="Calibri"/>
        </w:rPr>
        <w:t xml:space="preserve">Pour de plus amples informations, se référer également aux éléments suivants : </w:t>
      </w:r>
    </w:p>
    <w:p w14:paraId="29A1E63F" w14:textId="77777777" w:rsidR="00EA01A3" w:rsidRPr="00EA01A3" w:rsidRDefault="00EA01A3" w:rsidP="00EA01A3">
      <w:pPr>
        <w:pStyle w:val="NormalWeb"/>
        <w:numPr>
          <w:ilvl w:val="0"/>
          <w:numId w:val="11"/>
        </w:numPr>
        <w:rPr>
          <w:rFonts w:ascii="Century Schoolbook" w:hAnsi="Century Schoolbook" w:cs="Calibri"/>
        </w:rPr>
      </w:pPr>
      <w:r w:rsidRPr="00EA01A3">
        <w:rPr>
          <w:rFonts w:ascii="Century Schoolbook" w:hAnsi="Century Schoolbook" w:cs="Calibri"/>
        </w:rPr>
        <w:t>DCF - 1.0.0 : Dossier de conception fonctionnelle de l'application</w:t>
      </w:r>
    </w:p>
    <w:p w14:paraId="430AD91A" w14:textId="77777777" w:rsidR="00EA01A3" w:rsidRPr="00EA01A3" w:rsidRDefault="00EA01A3" w:rsidP="00EA01A3">
      <w:pPr>
        <w:pStyle w:val="NormalWeb"/>
        <w:numPr>
          <w:ilvl w:val="0"/>
          <w:numId w:val="11"/>
        </w:numPr>
        <w:rPr>
          <w:rFonts w:ascii="Century Schoolbook" w:hAnsi="Century Schoolbook" w:cs="Calibri"/>
        </w:rPr>
      </w:pPr>
      <w:r w:rsidRPr="00EA01A3">
        <w:rPr>
          <w:rFonts w:ascii="Century Schoolbook" w:hAnsi="Century Schoolbook" w:cs="Calibri"/>
        </w:rPr>
        <w:t>DCT - 1.0.0 : Dossier de conception technique de l'application</w:t>
      </w:r>
    </w:p>
    <w:p w14:paraId="12378899" w14:textId="77777777" w:rsidR="00EA01A3" w:rsidRPr="00EA01A3" w:rsidRDefault="00EA01A3" w:rsidP="00EA01A3">
      <w:pPr>
        <w:pStyle w:val="NormalWeb"/>
        <w:numPr>
          <w:ilvl w:val="0"/>
          <w:numId w:val="11"/>
        </w:numPr>
        <w:rPr>
          <w:rFonts w:ascii="Century Schoolbook" w:hAnsi="Century Schoolbook" w:cs="Calibri"/>
        </w:rPr>
      </w:pPr>
      <w:r w:rsidRPr="00EA01A3">
        <w:rPr>
          <w:rFonts w:ascii="Century Schoolbook" w:hAnsi="Century Schoolbook" w:cs="Calibri"/>
        </w:rPr>
        <w:t xml:space="preserve">PVL - 1.0.0 : Procès-verbal de livraison de l'application </w:t>
      </w:r>
    </w:p>
    <w:p w14:paraId="77801A5D" w14:textId="77777777" w:rsidR="00EA01A3" w:rsidRPr="00EA01A3" w:rsidRDefault="00EA01A3" w:rsidP="00EA01A3">
      <w:pPr>
        <w:pStyle w:val="BodyText"/>
        <w:rPr>
          <w:lang w:val="fr-FR"/>
        </w:rPr>
      </w:pPr>
    </w:p>
    <w:p w14:paraId="08805840" w14:textId="77777777" w:rsidR="003B323F" w:rsidRPr="0026610A" w:rsidRDefault="003B323F">
      <w:pPr>
        <w:pStyle w:val="Heading1"/>
        <w:rPr>
          <w:rFonts w:ascii="Century Schoolbook" w:hAnsi="Century Schoolbook"/>
        </w:rPr>
      </w:pPr>
      <w:bookmarkStart w:id="5" w:name="_Toc56177227"/>
      <w:r w:rsidRPr="0026610A">
        <w:rPr>
          <w:rFonts w:ascii="Century Schoolbook" w:hAnsi="Century Schoolbook"/>
        </w:rPr>
        <w:lastRenderedPageBreak/>
        <w:t>Pré-requis</w:t>
      </w:r>
      <w:bookmarkEnd w:id="5"/>
    </w:p>
    <w:p w14:paraId="3EC64978" w14:textId="0BE02BA7" w:rsidR="003B323F" w:rsidRDefault="003B323F">
      <w:pPr>
        <w:pStyle w:val="Heading2"/>
      </w:pPr>
      <w:bookmarkStart w:id="6" w:name="_Toc56177228"/>
      <w:r w:rsidRPr="0026610A">
        <w:t>Système</w:t>
      </w:r>
      <w:bookmarkEnd w:id="6"/>
    </w:p>
    <w:p w14:paraId="31F759AB" w14:textId="7937D134" w:rsidR="00C740EC" w:rsidRDefault="00C740EC" w:rsidP="00C740EC">
      <w:pPr>
        <w:pStyle w:val="BodyText"/>
      </w:pPr>
    </w:p>
    <w:p w14:paraId="6D61C128" w14:textId="4727F3AC" w:rsidR="00C740EC" w:rsidRPr="00C740EC" w:rsidRDefault="00C740EC" w:rsidP="00C740EC">
      <w:pPr>
        <w:pStyle w:val="BodyText"/>
        <w:rPr>
          <w:rFonts w:ascii="Century Schoolbook" w:hAnsi="Century Schoolbook"/>
          <w:sz w:val="24"/>
          <w:lang w:val="fr-FR"/>
        </w:rPr>
      </w:pPr>
      <w:r w:rsidRPr="00C740EC">
        <w:rPr>
          <w:rFonts w:ascii="Century Schoolbook" w:hAnsi="Century Schoolbook"/>
          <w:sz w:val="24"/>
          <w:lang w:val="fr-FR"/>
        </w:rPr>
        <w:t>L’ensemble du système D’OC Pi</w:t>
      </w:r>
      <w:r>
        <w:rPr>
          <w:rFonts w:ascii="Century Schoolbook" w:hAnsi="Century Schoolbook"/>
          <w:sz w:val="24"/>
          <w:lang w:val="fr-FR"/>
        </w:rPr>
        <w:t>zza est hébergé sur un unique serveur Windows Server 2019 dans les locaux du siège de la société de manière à pouvoir superviser et comparer l’activité des différentes</w:t>
      </w:r>
      <w:r w:rsidR="0066209C">
        <w:rPr>
          <w:rFonts w:ascii="Century Schoolbook" w:hAnsi="Century Schoolbook"/>
          <w:sz w:val="24"/>
          <w:lang w:val="fr-FR"/>
        </w:rPr>
        <w:t xml:space="preserve"> pizzérias du groupe.</w:t>
      </w:r>
    </w:p>
    <w:p w14:paraId="57FD5F9A" w14:textId="77777777" w:rsidR="003B323F" w:rsidRPr="00C740EC" w:rsidRDefault="003B323F">
      <w:pPr>
        <w:pStyle w:val="Heading3"/>
        <w:rPr>
          <w:lang w:val="fr-FR"/>
        </w:rPr>
      </w:pPr>
      <w:bookmarkStart w:id="7" w:name="_Toc56177229"/>
      <w:r w:rsidRPr="00C740EC">
        <w:rPr>
          <w:lang w:val="fr-FR"/>
        </w:rPr>
        <w:t>Serveur de Base de données</w:t>
      </w:r>
      <w:bookmarkEnd w:id="7"/>
    </w:p>
    <w:p w14:paraId="1DD555C3" w14:textId="77777777" w:rsidR="00956BD3" w:rsidRDefault="00956BD3" w:rsidP="00956BD3">
      <w:pPr>
        <w:pStyle w:val="BodyText"/>
      </w:pPr>
    </w:p>
    <w:p w14:paraId="1C47D8C8" w14:textId="494FAA1A" w:rsidR="00956BD3" w:rsidRPr="00956BD3" w:rsidRDefault="00956BD3" w:rsidP="00956BD3">
      <w:pPr>
        <w:pStyle w:val="BodyText"/>
        <w:rPr>
          <w:rFonts w:ascii="Century Schoolbook" w:hAnsi="Century Schoolbook"/>
          <w:sz w:val="24"/>
          <w:lang w:val="fr-FR"/>
        </w:rPr>
      </w:pPr>
      <w:r w:rsidRPr="00956BD3">
        <w:rPr>
          <w:rFonts w:ascii="Century Schoolbook" w:hAnsi="Century Schoolbook"/>
          <w:sz w:val="24"/>
          <w:lang w:val="fr-FR"/>
        </w:rPr>
        <w:t xml:space="preserve">La base de données est une base de type </w:t>
      </w:r>
      <w:r>
        <w:rPr>
          <w:rFonts w:ascii="Century Schoolbook" w:hAnsi="Century Schoolbook"/>
          <w:sz w:val="24"/>
          <w:lang w:val="fr-FR"/>
        </w:rPr>
        <w:t>PostgreSQL</w:t>
      </w:r>
      <w:r w:rsidRPr="00956BD3">
        <w:rPr>
          <w:rFonts w:ascii="Century Schoolbook" w:hAnsi="Century Schoolbook"/>
          <w:sz w:val="24"/>
          <w:lang w:val="fr-FR"/>
        </w:rPr>
        <w:t xml:space="preserve">, hébergée sur </w:t>
      </w:r>
      <w:r w:rsidR="0066209C">
        <w:rPr>
          <w:rFonts w:ascii="Century Schoolbook" w:hAnsi="Century Schoolbook"/>
          <w:sz w:val="24"/>
          <w:lang w:val="fr-FR"/>
        </w:rPr>
        <w:t>le</w:t>
      </w:r>
      <w:r w:rsidRPr="00956BD3">
        <w:rPr>
          <w:rFonts w:ascii="Century Schoolbook" w:hAnsi="Century Schoolbook"/>
          <w:sz w:val="24"/>
          <w:lang w:val="fr-FR"/>
        </w:rPr>
        <w:t xml:space="preserve"> serveur Windows Server 2019 de la société́ </w:t>
      </w:r>
      <w:proofErr w:type="spellStart"/>
      <w:r w:rsidRPr="00956BD3">
        <w:rPr>
          <w:rFonts w:ascii="Century Schoolbook" w:hAnsi="Century Schoolbook"/>
          <w:sz w:val="24"/>
          <w:lang w:val="fr-FR"/>
        </w:rPr>
        <w:t>OC-Pizza</w:t>
      </w:r>
      <w:proofErr w:type="spellEnd"/>
      <w:r w:rsidRPr="00956BD3">
        <w:rPr>
          <w:rFonts w:ascii="Century Schoolbook" w:hAnsi="Century Schoolbook"/>
          <w:sz w:val="24"/>
          <w:lang w:val="fr-FR"/>
        </w:rPr>
        <w:t xml:space="preserve">. </w:t>
      </w:r>
    </w:p>
    <w:p w14:paraId="29C881AE" w14:textId="5524A6F0" w:rsidR="00956BD3" w:rsidRDefault="003B323F" w:rsidP="00956BD3">
      <w:pPr>
        <w:pStyle w:val="Heading3"/>
      </w:pPr>
      <w:bookmarkStart w:id="8" w:name="_Toc56177230"/>
      <w:r w:rsidRPr="0026610A">
        <w:t xml:space="preserve">Serveur </w:t>
      </w:r>
      <w:r w:rsidR="00F9341A">
        <w:t>d’application</w:t>
      </w:r>
      <w:bookmarkEnd w:id="8"/>
    </w:p>
    <w:p w14:paraId="7A252026" w14:textId="77777777" w:rsidR="0066209C" w:rsidRPr="0066209C" w:rsidRDefault="0066209C" w:rsidP="0066209C">
      <w:pPr>
        <w:pStyle w:val="BodyText"/>
      </w:pPr>
    </w:p>
    <w:p w14:paraId="0C23BCDE" w14:textId="4E196FF2" w:rsidR="003B323F" w:rsidRPr="0067454B" w:rsidRDefault="00956BD3">
      <w:pPr>
        <w:pStyle w:val="BodyText"/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sz w:val="24"/>
          <w:lang w:val="fr-FR"/>
        </w:rPr>
        <w:t>Le serveur est un serveur d’application GlassFish qui regroupe à la foi</w:t>
      </w:r>
      <w:r w:rsidR="0067454B">
        <w:rPr>
          <w:rFonts w:ascii="Century Schoolbook" w:hAnsi="Century Schoolbook"/>
          <w:sz w:val="24"/>
          <w:lang w:val="fr-FR"/>
        </w:rPr>
        <w:t xml:space="preserve">s l’application </w:t>
      </w:r>
      <w:r w:rsidR="00C740EC">
        <w:rPr>
          <w:rFonts w:ascii="Century Schoolbook" w:hAnsi="Century Schoolbook"/>
          <w:sz w:val="24"/>
          <w:lang w:val="fr-FR"/>
        </w:rPr>
        <w:t>internet</w:t>
      </w:r>
      <w:r w:rsidR="0067454B">
        <w:rPr>
          <w:rFonts w:ascii="Century Schoolbook" w:hAnsi="Century Schoolbook"/>
          <w:sz w:val="24"/>
          <w:lang w:val="fr-FR"/>
        </w:rPr>
        <w:t xml:space="preserve"> dans un conteneur web et la logique métier dans un conteneur métier EJB qui sert à la fois pour l’application web et pour l’application Java/Swing destiné aux employés dans les points de vente.</w:t>
      </w:r>
    </w:p>
    <w:p w14:paraId="3E678F82" w14:textId="77777777" w:rsidR="003B323F" w:rsidRPr="00956BD3" w:rsidRDefault="003B323F">
      <w:pPr>
        <w:pStyle w:val="BodyText"/>
        <w:rPr>
          <w:rFonts w:ascii="Century Schoolbook" w:hAnsi="Century Schoolbook"/>
          <w:lang w:val="fr-FR"/>
        </w:rPr>
      </w:pPr>
    </w:p>
    <w:p w14:paraId="25F93855" w14:textId="77777777" w:rsidR="003B323F" w:rsidRPr="0026610A" w:rsidRDefault="003B323F">
      <w:pPr>
        <w:pStyle w:val="Heading2"/>
      </w:pPr>
      <w:bookmarkStart w:id="9" w:name="_Toc56177231"/>
      <w:r w:rsidRPr="0026610A">
        <w:t>Bases de données</w:t>
      </w:r>
      <w:bookmarkEnd w:id="9"/>
    </w:p>
    <w:p w14:paraId="64F2E101" w14:textId="77777777" w:rsidR="0067454B" w:rsidRDefault="0067454B" w:rsidP="0067454B">
      <w:pPr>
        <w:pStyle w:val="BodyText"/>
        <w:rPr>
          <w:rFonts w:ascii="Century Schoolbook" w:hAnsi="Century Schoolbook"/>
          <w:sz w:val="24"/>
          <w:lang w:val="fr-FR"/>
        </w:rPr>
      </w:pPr>
    </w:p>
    <w:p w14:paraId="54AED22E" w14:textId="77777777" w:rsidR="003B323F" w:rsidRDefault="0067454B" w:rsidP="0067454B">
      <w:pPr>
        <w:pStyle w:val="BodyText"/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sz w:val="24"/>
          <w:lang w:val="fr-FR"/>
        </w:rPr>
        <w:t>Le document ci-dessous représente le modèle physique de donnée qui regroupe les différentes tables de la base de données ainsi que leurs cardinalités.</w:t>
      </w:r>
    </w:p>
    <w:p w14:paraId="51C2215A" w14:textId="2D5EC233" w:rsidR="0067454B" w:rsidRPr="0067454B" w:rsidRDefault="0067454B" w:rsidP="0067454B">
      <w:pPr>
        <w:pStyle w:val="NormalWeb"/>
        <w:rPr>
          <w:rFonts w:ascii="Century Schoolbook" w:hAnsi="Century Schoolbook"/>
        </w:rPr>
      </w:pPr>
      <w:r w:rsidRPr="0067454B">
        <w:rPr>
          <w:rFonts w:ascii="Century Schoolbook" w:hAnsi="Century Schoolbook"/>
        </w:rPr>
        <w:t xml:space="preserve">Les scripts de création des tables ont été́ fournis </w:t>
      </w:r>
      <w:r>
        <w:rPr>
          <w:rFonts w:ascii="Century Schoolbook" w:hAnsi="Century Schoolbook"/>
        </w:rPr>
        <w:t xml:space="preserve">à </w:t>
      </w:r>
      <w:r w:rsidRPr="0067454B">
        <w:rPr>
          <w:rFonts w:ascii="Century Schoolbook" w:hAnsi="Century Schoolbook"/>
        </w:rPr>
        <w:t>l’équipe de déploiement</w:t>
      </w:r>
      <w:r w:rsidR="0066209C">
        <w:rPr>
          <w:rFonts w:ascii="Century Schoolbook" w:hAnsi="Century Schoolbook"/>
        </w:rPr>
        <w:t xml:space="preserve"> à l’adresse </w:t>
      </w:r>
      <w:hyperlink r:id="rId8" w:history="1">
        <w:r w:rsidR="0066209C" w:rsidRPr="0066209C">
          <w:rPr>
            <w:rStyle w:val="Hyperlink"/>
            <w:rFonts w:ascii="Century Schoolbook" w:hAnsi="Century Schoolbook"/>
          </w:rPr>
          <w:t>https://github.com/itconsulting/ocpizza/scripts</w:t>
        </w:r>
      </w:hyperlink>
      <w:r w:rsidRPr="0067454B">
        <w:rPr>
          <w:rFonts w:ascii="Century Schoolbook" w:hAnsi="Century Schoolbook"/>
        </w:rPr>
        <w:t xml:space="preserve">. </w:t>
      </w:r>
    </w:p>
    <w:p w14:paraId="1F865017" w14:textId="77777777" w:rsidR="0067454B" w:rsidRPr="0067454B" w:rsidRDefault="0067454B" w:rsidP="0067454B">
      <w:pPr>
        <w:pStyle w:val="BodyText"/>
        <w:rPr>
          <w:rFonts w:ascii="Century Schoolbook" w:hAnsi="Century Schoolbook"/>
          <w:sz w:val="24"/>
          <w:lang w:val="fr-FR"/>
        </w:rPr>
      </w:pPr>
    </w:p>
    <w:p w14:paraId="7EBB4663" w14:textId="77777777" w:rsidR="00004D47" w:rsidRPr="0067454B" w:rsidRDefault="00732B61" w:rsidP="00004D47">
      <w:pPr>
        <w:pStyle w:val="BodyText"/>
        <w:rPr>
          <w:rFonts w:ascii="Century Schoolbook" w:hAnsi="Century Schoolbook"/>
          <w:b/>
          <w:bCs/>
        </w:rPr>
      </w:pPr>
      <w:r w:rsidRPr="00836BD9">
        <w:rPr>
          <w:noProof/>
        </w:rPr>
        <w:lastRenderedPageBreak/>
        <w:drawing>
          <wp:inline distT="0" distB="0" distL="0" distR="0" wp14:anchorId="60D1E0D3" wp14:editId="61ACC9ED">
            <wp:extent cx="6989759" cy="4897120"/>
            <wp:effectExtent l="0" t="0" r="0" b="5080"/>
            <wp:docPr id="4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759" cy="48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4178" w14:textId="3A883ABA" w:rsidR="003B323F" w:rsidRPr="0067454B" w:rsidRDefault="0067454B" w:rsidP="0067454B">
      <w:pPr>
        <w:pStyle w:val="Heading2"/>
      </w:pPr>
      <w:bookmarkStart w:id="10" w:name="_Toc56177232"/>
      <w:r w:rsidRPr="0026610A">
        <w:t>Web</w:t>
      </w:r>
      <w:r w:rsidR="0066209C">
        <w:t xml:space="preserve"> </w:t>
      </w:r>
      <w:r w:rsidRPr="0026610A">
        <w:t>services</w:t>
      </w:r>
      <w:bookmarkEnd w:id="10"/>
      <w:r>
        <w:t xml:space="preserve"> </w:t>
      </w:r>
    </w:p>
    <w:p w14:paraId="13447C07" w14:textId="77777777" w:rsidR="0067454B" w:rsidRPr="0067454B" w:rsidRDefault="0067454B">
      <w:pPr>
        <w:pStyle w:val="BodyText"/>
        <w:rPr>
          <w:rFonts w:ascii="Century Schoolbook" w:eastAsia="Monospace" w:hAnsi="Century Schoolbook" w:cs="Monospace"/>
          <w:color w:val="000000"/>
          <w:sz w:val="24"/>
          <w:lang w:val="fr-FR"/>
        </w:rPr>
      </w:pPr>
      <w:r w:rsidRPr="0067454B">
        <w:rPr>
          <w:rFonts w:ascii="Century Schoolbook" w:eastAsia="Monospace" w:hAnsi="Century Schoolbook" w:cs="Monospace"/>
          <w:color w:val="000000"/>
          <w:sz w:val="24"/>
          <w:lang w:val="fr-FR"/>
        </w:rPr>
        <w:t>Le système utilise pour le pai</w:t>
      </w:r>
      <w:r>
        <w:rPr>
          <w:rFonts w:ascii="Century Schoolbook" w:eastAsia="Monospace" w:hAnsi="Century Schoolbook" w:cs="Monospace"/>
          <w:color w:val="000000"/>
          <w:sz w:val="24"/>
          <w:lang w:val="fr-FR"/>
        </w:rPr>
        <w:t>ement en ligne un Web Service externe APIGEE qui est une plateforme Google de gestion D’apis.</w:t>
      </w:r>
    </w:p>
    <w:p w14:paraId="4556CD84" w14:textId="75A2A1A0" w:rsidR="003B323F" w:rsidRDefault="003B323F">
      <w:pPr>
        <w:pStyle w:val="Heading1"/>
        <w:rPr>
          <w:rFonts w:ascii="Century Schoolbook" w:hAnsi="Century Schoolbook"/>
        </w:rPr>
      </w:pPr>
      <w:bookmarkStart w:id="11" w:name="_Toc56177233"/>
      <w:r w:rsidRPr="0026610A">
        <w:rPr>
          <w:rFonts w:ascii="Century Schoolbook" w:hAnsi="Century Schoolbook"/>
        </w:rPr>
        <w:lastRenderedPageBreak/>
        <w:t>Procédure de déploiement</w:t>
      </w:r>
      <w:bookmarkEnd w:id="11"/>
    </w:p>
    <w:p w14:paraId="7B1F6964" w14:textId="7F1B123E" w:rsidR="00732B61" w:rsidRDefault="00732B61" w:rsidP="00732B61">
      <w:pPr>
        <w:pStyle w:val="BodyText"/>
      </w:pPr>
    </w:p>
    <w:p w14:paraId="7FBDF746" w14:textId="2909BCC4" w:rsidR="003B323F" w:rsidRPr="00D30E67" w:rsidRDefault="00732B61">
      <w:pPr>
        <w:pStyle w:val="BodyText"/>
        <w:rPr>
          <w:rFonts w:ascii="Century Schoolbook" w:hAnsi="Century Schoolbook"/>
          <w:sz w:val="24"/>
          <w:lang w:val="fr-FR"/>
        </w:rPr>
      </w:pPr>
      <w:r w:rsidRPr="00732B61">
        <w:rPr>
          <w:rFonts w:ascii="Century Schoolbook" w:hAnsi="Century Schoolbook"/>
          <w:sz w:val="24"/>
          <w:lang w:val="fr-FR"/>
        </w:rPr>
        <w:t>Le code source de l</w:t>
      </w:r>
      <w:r>
        <w:rPr>
          <w:rFonts w:ascii="Century Schoolbook" w:hAnsi="Century Schoolbook"/>
          <w:sz w:val="24"/>
          <w:lang w:val="fr-FR"/>
        </w:rPr>
        <w:t xml:space="preserve">’application se trouve à l’adresse </w:t>
      </w:r>
      <w:r w:rsidR="005915BF">
        <w:fldChar w:fldCharType="begin"/>
      </w:r>
      <w:r w:rsidR="005915BF" w:rsidRPr="00DD2A01">
        <w:rPr>
          <w:lang w:val="fr-FR"/>
        </w:rPr>
        <w:instrText xml:space="preserve"> HYPERLINK "https://github.com/itconsulting/ocpizza/source" </w:instrText>
      </w:r>
      <w:r w:rsidR="005915BF">
        <w:fldChar w:fldCharType="separate"/>
      </w:r>
      <w:r w:rsidRPr="00732B61">
        <w:rPr>
          <w:rStyle w:val="Hyperlink"/>
          <w:rFonts w:ascii="Century Schoolbook" w:hAnsi="Century Schoolbook"/>
          <w:sz w:val="24"/>
          <w:lang w:val="fr-FR"/>
        </w:rPr>
        <w:t>https://github.com/itconsulting/ocpizza/source</w:t>
      </w:r>
      <w:r w:rsidR="005915BF">
        <w:rPr>
          <w:rStyle w:val="Hyperlink"/>
          <w:rFonts w:ascii="Century Schoolbook" w:hAnsi="Century Schoolbook"/>
          <w:sz w:val="24"/>
          <w:lang w:val="fr-FR"/>
        </w:rPr>
        <w:fldChar w:fldCharType="end"/>
      </w:r>
      <w:r>
        <w:rPr>
          <w:rFonts w:ascii="Century Schoolbook" w:hAnsi="Century Schoolbook"/>
          <w:sz w:val="24"/>
          <w:lang w:val="fr-FR"/>
        </w:rPr>
        <w:t>.</w:t>
      </w:r>
    </w:p>
    <w:p w14:paraId="1EC5D1D1" w14:textId="65A805AB" w:rsidR="00FF7D35" w:rsidRDefault="00333F28" w:rsidP="00983B6F">
      <w:pPr>
        <w:pStyle w:val="Heading2"/>
        <w:rPr>
          <w:lang w:val="fr-FR"/>
        </w:rPr>
      </w:pPr>
      <w:bookmarkStart w:id="12" w:name="_Toc56177234"/>
      <w:r>
        <w:rPr>
          <w:lang w:val="fr-FR"/>
        </w:rPr>
        <w:t>Ressources</w:t>
      </w:r>
      <w:r w:rsidR="001D6766">
        <w:rPr>
          <w:lang w:val="fr-FR"/>
        </w:rPr>
        <w:t xml:space="preserve"> &amp; Installation logiciel</w:t>
      </w:r>
      <w:bookmarkEnd w:id="12"/>
    </w:p>
    <w:p w14:paraId="4BCC4412" w14:textId="77777777" w:rsidR="00FF7D35" w:rsidRPr="00FF7D35" w:rsidRDefault="00FF7D35" w:rsidP="00FF7D35">
      <w:pPr>
        <w:pStyle w:val="BodyText"/>
        <w:rPr>
          <w:lang w:val="fr-FR"/>
        </w:rPr>
      </w:pPr>
    </w:p>
    <w:p w14:paraId="64682B28" w14:textId="2C68701E" w:rsidR="00732B61" w:rsidRDefault="00732B61">
      <w:pPr>
        <w:pStyle w:val="BodyText"/>
        <w:rPr>
          <w:rFonts w:ascii="Century Schoolbook" w:hAnsi="Century Schoolbook"/>
          <w:lang w:val="fr-FR"/>
        </w:rPr>
      </w:pPr>
      <w:r>
        <w:rPr>
          <w:rFonts w:ascii="Century Schoolbook" w:hAnsi="Century Schoolbook"/>
          <w:lang w:val="fr-FR"/>
        </w:rPr>
        <w:t>pour pouvoir déployer l’application, il faut installer les deux serveurs :</w:t>
      </w:r>
    </w:p>
    <w:p w14:paraId="153DB97B" w14:textId="723CC98D" w:rsidR="00732B61" w:rsidRDefault="00732B61" w:rsidP="00732B61">
      <w:pPr>
        <w:pStyle w:val="BodyText"/>
        <w:numPr>
          <w:ilvl w:val="0"/>
          <w:numId w:val="12"/>
        </w:numPr>
        <w:rPr>
          <w:rFonts w:ascii="Century Schoolbook" w:hAnsi="Century Schoolbook"/>
          <w:lang w:val="fr-FR"/>
        </w:rPr>
      </w:pPr>
      <w:r>
        <w:rPr>
          <w:rFonts w:ascii="Century Schoolbook" w:hAnsi="Century Schoolbook"/>
          <w:lang w:val="fr-FR"/>
        </w:rPr>
        <w:t xml:space="preserve">Pour le serveur de base de données </w:t>
      </w:r>
      <w:r w:rsidRPr="00732B61">
        <w:rPr>
          <w:rFonts w:ascii="Century Schoolbook" w:hAnsi="Century Schoolbook"/>
          <w:b/>
          <w:lang w:val="fr-FR"/>
        </w:rPr>
        <w:t>PostgreSQL</w:t>
      </w:r>
      <w:r>
        <w:rPr>
          <w:rFonts w:ascii="Century Schoolbook" w:hAnsi="Century Schoolbook"/>
          <w:lang w:val="fr-FR"/>
        </w:rPr>
        <w:t xml:space="preserve">, suivez les instructions à l’adresse </w:t>
      </w:r>
      <w:r w:rsidR="005915BF">
        <w:fldChar w:fldCharType="begin"/>
      </w:r>
      <w:r w:rsidR="005915BF" w:rsidRPr="00DD2A01">
        <w:rPr>
          <w:lang w:val="fr-FR"/>
        </w:rPr>
        <w:instrText xml:space="preserve"> HYPERLINK "https://www.enterprisedb.com/downloads/postgres-postgresql-downloads" </w:instrText>
      </w:r>
      <w:r w:rsidR="005915BF">
        <w:fldChar w:fldCharType="separate"/>
      </w:r>
      <w:r w:rsidRPr="00732B61">
        <w:rPr>
          <w:rStyle w:val="Hyperlink"/>
          <w:rFonts w:ascii="Century Schoolbook" w:hAnsi="Century Schoolbook"/>
          <w:lang w:val="fr-FR"/>
        </w:rPr>
        <w:t>https://www.enterprisedb.com/downloads/postgres-postgresql-downloads</w:t>
      </w:r>
      <w:r w:rsidR="005915BF">
        <w:rPr>
          <w:rStyle w:val="Hyperlink"/>
          <w:rFonts w:ascii="Century Schoolbook" w:hAnsi="Century Schoolbook"/>
          <w:lang w:val="fr-FR"/>
        </w:rPr>
        <w:fldChar w:fldCharType="end"/>
      </w:r>
      <w:r>
        <w:rPr>
          <w:rFonts w:ascii="Century Schoolbook" w:hAnsi="Century Schoolbook"/>
          <w:lang w:val="fr-FR"/>
        </w:rPr>
        <w:t xml:space="preserve"> ;</w:t>
      </w:r>
    </w:p>
    <w:p w14:paraId="2A79ADEA" w14:textId="73803A92" w:rsidR="00732B61" w:rsidRDefault="00732B61" w:rsidP="00732B61">
      <w:pPr>
        <w:pStyle w:val="BodyText"/>
        <w:numPr>
          <w:ilvl w:val="0"/>
          <w:numId w:val="12"/>
        </w:numPr>
        <w:rPr>
          <w:rFonts w:ascii="Century Schoolbook" w:hAnsi="Century Schoolbook"/>
          <w:lang w:val="fr-FR"/>
        </w:rPr>
      </w:pPr>
      <w:r>
        <w:rPr>
          <w:rFonts w:ascii="Century Schoolbook" w:hAnsi="Century Schoolbook"/>
          <w:lang w:val="fr-FR"/>
        </w:rPr>
        <w:t xml:space="preserve">Pour le serveur d’application </w:t>
      </w:r>
      <w:r w:rsidRPr="00732B61">
        <w:rPr>
          <w:rFonts w:ascii="Century Schoolbook" w:hAnsi="Century Schoolbook"/>
          <w:b/>
          <w:lang w:val="fr-FR"/>
        </w:rPr>
        <w:t>GlassFish</w:t>
      </w:r>
      <w:r>
        <w:rPr>
          <w:rFonts w:ascii="Century Schoolbook" w:hAnsi="Century Schoolbook"/>
          <w:lang w:val="fr-FR"/>
        </w:rPr>
        <w:t xml:space="preserve">, suivez les instructions à l’adresse </w:t>
      </w:r>
      <w:r w:rsidR="005915BF">
        <w:fldChar w:fldCharType="begin"/>
      </w:r>
      <w:r w:rsidR="005915BF" w:rsidRPr="00DD2A01">
        <w:rPr>
          <w:lang w:val="fr-FR"/>
        </w:rPr>
        <w:instrText xml:space="preserve"> HYPERLINK "https://javaee.github.io/glassfish/download" </w:instrText>
      </w:r>
      <w:r w:rsidR="005915BF">
        <w:fldChar w:fldCharType="separate"/>
      </w:r>
      <w:r w:rsidRPr="00732B61">
        <w:rPr>
          <w:rStyle w:val="Hyperlink"/>
          <w:rFonts w:ascii="Century Schoolbook" w:hAnsi="Century Schoolbook"/>
          <w:lang w:val="fr-FR"/>
        </w:rPr>
        <w:t>https://javaee.github.io/glassfish/download</w:t>
      </w:r>
      <w:r w:rsidR="005915BF">
        <w:rPr>
          <w:rStyle w:val="Hyperlink"/>
          <w:rFonts w:ascii="Century Schoolbook" w:hAnsi="Century Schoolbook"/>
          <w:lang w:val="fr-FR"/>
        </w:rPr>
        <w:fldChar w:fldCharType="end"/>
      </w:r>
      <w:r>
        <w:rPr>
          <w:rFonts w:ascii="Century Schoolbook" w:hAnsi="Century Schoolbook"/>
          <w:lang w:val="fr-FR"/>
        </w:rPr>
        <w:t>;</w:t>
      </w:r>
    </w:p>
    <w:p w14:paraId="08C3940A" w14:textId="5212F5D6" w:rsidR="00732B61" w:rsidRDefault="00732B61" w:rsidP="00732B61">
      <w:pPr>
        <w:pStyle w:val="BodyText"/>
        <w:rPr>
          <w:rFonts w:ascii="Century Schoolbook" w:hAnsi="Century Schoolbook"/>
          <w:lang w:val="fr-FR"/>
        </w:rPr>
      </w:pPr>
    </w:p>
    <w:p w14:paraId="3C6DE10B" w14:textId="1953E24F" w:rsidR="00732B61" w:rsidRPr="00732B61" w:rsidRDefault="00732B61" w:rsidP="00732B61">
      <w:pPr>
        <w:pStyle w:val="BodyText"/>
        <w:rPr>
          <w:rFonts w:ascii="Century Schoolbook" w:hAnsi="Century Schoolbook"/>
          <w:lang w:val="fr-FR"/>
        </w:rPr>
      </w:pPr>
      <w:r>
        <w:rPr>
          <w:rFonts w:ascii="Century Schoolbook" w:hAnsi="Century Schoolbook"/>
          <w:lang w:val="fr-FR"/>
        </w:rPr>
        <w:t xml:space="preserve">Il faut aussi installer l’outil </w:t>
      </w:r>
      <w:r w:rsidRPr="00732B61">
        <w:rPr>
          <w:rFonts w:ascii="Century Schoolbook" w:hAnsi="Century Schoolbook"/>
          <w:lang w:val="fr-FR"/>
        </w:rPr>
        <w:t>de gestion et d'automatisation de production</w:t>
      </w:r>
      <w:r>
        <w:rPr>
          <w:rFonts w:ascii="Century Schoolbook" w:hAnsi="Century Schoolbook"/>
          <w:lang w:val="fr-FR"/>
        </w:rPr>
        <w:t xml:space="preserve"> </w:t>
      </w:r>
      <w:r w:rsidRPr="00732B61">
        <w:rPr>
          <w:rFonts w:ascii="Century Schoolbook" w:hAnsi="Century Schoolbook"/>
          <w:b/>
          <w:lang w:val="fr-FR"/>
        </w:rPr>
        <w:t>Maven</w:t>
      </w:r>
      <w:r>
        <w:rPr>
          <w:rFonts w:ascii="Century Schoolbook" w:hAnsi="Century Schoolbook"/>
          <w:b/>
          <w:lang w:val="fr-FR"/>
        </w:rPr>
        <w:t>.</w:t>
      </w:r>
      <w:r>
        <w:rPr>
          <w:rFonts w:ascii="Century Schoolbook" w:hAnsi="Century Schoolbook"/>
          <w:lang w:val="fr-FR"/>
        </w:rPr>
        <w:t xml:space="preserve"> Pour cela, suivez les instructions disponibles à l’adresse </w:t>
      </w:r>
      <w:r w:rsidR="005915BF">
        <w:fldChar w:fldCharType="begin"/>
      </w:r>
      <w:r w:rsidR="005915BF" w:rsidRPr="00DD2A01">
        <w:rPr>
          <w:lang w:val="fr-FR"/>
        </w:rPr>
        <w:instrText xml:space="preserve"> HYPERLINK "https://maven.apache.org/users/index.html" </w:instrText>
      </w:r>
      <w:r w:rsidR="005915BF">
        <w:fldChar w:fldCharType="separate"/>
      </w:r>
      <w:r w:rsidRPr="00732B61">
        <w:rPr>
          <w:rStyle w:val="Hyperlink"/>
          <w:rFonts w:ascii="Century Schoolbook" w:hAnsi="Century Schoolbook"/>
          <w:lang w:val="fr-FR"/>
        </w:rPr>
        <w:t>https://maven.apache.org/users/index.html</w:t>
      </w:r>
      <w:r w:rsidR="005915BF">
        <w:rPr>
          <w:rStyle w:val="Hyperlink"/>
          <w:rFonts w:ascii="Century Schoolbook" w:hAnsi="Century Schoolbook"/>
          <w:lang w:val="fr-FR"/>
        </w:rPr>
        <w:fldChar w:fldCharType="end"/>
      </w:r>
    </w:p>
    <w:p w14:paraId="72A96F2E" w14:textId="0A10A06D" w:rsidR="003B323F" w:rsidRDefault="003B323F" w:rsidP="00983B6F">
      <w:pPr>
        <w:pStyle w:val="Heading2"/>
      </w:pPr>
      <w:bookmarkStart w:id="13" w:name="_Toc56177235"/>
      <w:r w:rsidRPr="0026610A">
        <w:t>Variables d'environnement</w:t>
      </w:r>
      <w:bookmarkEnd w:id="13"/>
    </w:p>
    <w:p w14:paraId="3AE730DE" w14:textId="77777777" w:rsidR="00FF7D35" w:rsidRPr="00FF7D35" w:rsidRDefault="00FF7D35" w:rsidP="00FF7D35">
      <w:pPr>
        <w:pStyle w:val="BodyText"/>
      </w:pPr>
    </w:p>
    <w:p w14:paraId="691B1D9C" w14:textId="5637E14F" w:rsidR="003B323F" w:rsidRPr="0026610A" w:rsidRDefault="003B323F">
      <w:pPr>
        <w:pStyle w:val="BodyText"/>
        <w:rPr>
          <w:rFonts w:ascii="Century Schoolbook" w:hAnsi="Century Schoolbook"/>
          <w:lang w:val="fr-FR"/>
        </w:rPr>
      </w:pPr>
      <w:r w:rsidRPr="0026610A">
        <w:rPr>
          <w:rFonts w:ascii="Century Schoolbook" w:hAnsi="Century Schoolbook"/>
          <w:lang w:val="fr-FR"/>
        </w:rPr>
        <w:t xml:space="preserve">Voici les variables d'environnement </w:t>
      </w:r>
      <w:r w:rsidR="00BC228C">
        <w:rPr>
          <w:rFonts w:ascii="Century Schoolbook" w:hAnsi="Century Schoolbook"/>
          <w:lang w:val="fr-FR"/>
        </w:rPr>
        <w:t xml:space="preserve">nécessaire au </w:t>
      </w:r>
      <w:r w:rsidR="00301059">
        <w:rPr>
          <w:rFonts w:ascii="Century Schoolbook" w:hAnsi="Century Schoolbook"/>
          <w:lang w:val="fr-FR"/>
        </w:rPr>
        <w:t>déploiement</w:t>
      </w:r>
      <w:r w:rsidRPr="0026610A">
        <w:rPr>
          <w:rFonts w:ascii="Century Schoolbook" w:hAnsi="Century Schoolbook"/>
          <w:lang w:val="fr-FR"/>
        </w:rPr>
        <w:t xml:space="preserve"> de l’application </w:t>
      </w:r>
      <w:r w:rsidR="0066209C">
        <w:rPr>
          <w:rFonts w:ascii="Century Schoolbook" w:hAnsi="Century Schoolbook"/>
          <w:lang w:val="fr-FR"/>
        </w:rPr>
        <w:t>OC Pizza</w:t>
      </w:r>
      <w:r w:rsidRPr="0026610A">
        <w:rPr>
          <w:rFonts w:ascii="Century Schoolbook" w:hAnsi="Century Schoolbook"/>
          <w:lang w:val="fr-FR"/>
        </w:rPr>
        <w:t xml:space="preserve"> :</w:t>
      </w:r>
    </w:p>
    <w:tbl>
      <w:tblPr>
        <w:tblStyle w:val="TableGrid"/>
        <w:tblW w:w="11235" w:type="dxa"/>
        <w:tblLayout w:type="fixed"/>
        <w:tblLook w:val="0000" w:firstRow="0" w:lastRow="0" w:firstColumn="0" w:lastColumn="0" w:noHBand="0" w:noVBand="0"/>
      </w:tblPr>
      <w:tblGrid>
        <w:gridCol w:w="2689"/>
        <w:gridCol w:w="2126"/>
        <w:gridCol w:w="6420"/>
      </w:tblGrid>
      <w:tr w:rsidR="003B323F" w:rsidRPr="0026610A" w14:paraId="2EC4D039" w14:textId="77777777" w:rsidTr="00291B16">
        <w:trPr>
          <w:trHeight w:val="268"/>
        </w:trPr>
        <w:tc>
          <w:tcPr>
            <w:tcW w:w="2689" w:type="dxa"/>
          </w:tcPr>
          <w:p w14:paraId="504BEB13" w14:textId="77777777" w:rsidR="003B323F" w:rsidRPr="00291B16" w:rsidRDefault="003B323F">
            <w:pPr>
              <w:pStyle w:val="Tableauentte"/>
              <w:jc w:val="center"/>
              <w:rPr>
                <w:rFonts w:ascii="Century Schoolbook" w:hAnsi="Century Schoolbook"/>
                <w:color w:val="000000" w:themeColor="text1"/>
              </w:rPr>
            </w:pPr>
            <w:r w:rsidRPr="00291B16">
              <w:rPr>
                <w:rFonts w:ascii="Century Schoolbook" w:hAnsi="Century Schoolbook"/>
                <w:color w:val="000000" w:themeColor="text1"/>
              </w:rPr>
              <w:t>Nom</w:t>
            </w:r>
          </w:p>
        </w:tc>
        <w:tc>
          <w:tcPr>
            <w:tcW w:w="2126" w:type="dxa"/>
          </w:tcPr>
          <w:p w14:paraId="0B8605FB" w14:textId="77777777" w:rsidR="003B323F" w:rsidRPr="00291B16" w:rsidRDefault="003B323F">
            <w:pPr>
              <w:pStyle w:val="Tableauentte"/>
              <w:jc w:val="center"/>
              <w:rPr>
                <w:rFonts w:ascii="Century Schoolbook" w:hAnsi="Century Schoolbook"/>
                <w:color w:val="000000" w:themeColor="text1"/>
              </w:rPr>
            </w:pPr>
            <w:r w:rsidRPr="00291B16">
              <w:rPr>
                <w:rFonts w:ascii="Century Schoolbook" w:hAnsi="Century Schoolbook"/>
                <w:color w:val="000000" w:themeColor="text1"/>
              </w:rPr>
              <w:t>Obligatoire</w:t>
            </w:r>
          </w:p>
        </w:tc>
        <w:tc>
          <w:tcPr>
            <w:tcW w:w="6420" w:type="dxa"/>
          </w:tcPr>
          <w:p w14:paraId="2FA02C00" w14:textId="77777777" w:rsidR="003B323F" w:rsidRPr="00291B16" w:rsidRDefault="003B323F">
            <w:pPr>
              <w:pStyle w:val="Tableauentte"/>
              <w:rPr>
                <w:rFonts w:ascii="Century Schoolbook" w:hAnsi="Century Schoolbook"/>
                <w:color w:val="000000" w:themeColor="text1"/>
              </w:rPr>
            </w:pPr>
            <w:r w:rsidRPr="00291B16">
              <w:rPr>
                <w:rFonts w:ascii="Century Schoolbook" w:hAnsi="Century Schoolbook"/>
                <w:color w:val="000000" w:themeColor="text1"/>
              </w:rPr>
              <w:t>Description</w:t>
            </w:r>
          </w:p>
        </w:tc>
      </w:tr>
      <w:tr w:rsidR="003B323F" w:rsidRPr="00275939" w14:paraId="5E514B8D" w14:textId="77777777" w:rsidTr="00291B16">
        <w:trPr>
          <w:trHeight w:val="268"/>
        </w:trPr>
        <w:tc>
          <w:tcPr>
            <w:tcW w:w="2689" w:type="dxa"/>
          </w:tcPr>
          <w:p w14:paraId="4F74D47A" w14:textId="6E2C76D9" w:rsidR="003B323F" w:rsidRPr="0026610A" w:rsidRDefault="0066209C">
            <w:pPr>
              <w:pStyle w:val="Contenudetableau"/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JAVA</w:t>
            </w:r>
            <w:r w:rsidR="003B323F" w:rsidRPr="0026610A">
              <w:rPr>
                <w:rFonts w:ascii="Century Schoolbook" w:hAnsi="Century Schoolbook"/>
              </w:rPr>
              <w:t>_HOME</w:t>
            </w:r>
          </w:p>
        </w:tc>
        <w:tc>
          <w:tcPr>
            <w:tcW w:w="2126" w:type="dxa"/>
          </w:tcPr>
          <w:p w14:paraId="500827E2" w14:textId="3822FE0A" w:rsidR="003B323F" w:rsidRPr="0026610A" w:rsidRDefault="0066209C">
            <w:pPr>
              <w:pStyle w:val="Contenudetableau"/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oui</w:t>
            </w:r>
          </w:p>
        </w:tc>
        <w:tc>
          <w:tcPr>
            <w:tcW w:w="6420" w:type="dxa"/>
          </w:tcPr>
          <w:p w14:paraId="63EEE197" w14:textId="2B97E7B6" w:rsidR="003B323F" w:rsidRPr="0026610A" w:rsidRDefault="003B323F">
            <w:pPr>
              <w:pStyle w:val="Contenudetableau"/>
              <w:jc w:val="both"/>
              <w:rPr>
                <w:rFonts w:ascii="Century Schoolbook" w:hAnsi="Century Schoolbook"/>
                <w:lang w:val="fr-FR"/>
              </w:rPr>
            </w:pPr>
            <w:r w:rsidRPr="0026610A">
              <w:rPr>
                <w:rFonts w:ascii="Century Schoolbook" w:hAnsi="Century Schoolbook"/>
                <w:lang w:val="fr-FR"/>
              </w:rPr>
              <w:t xml:space="preserve">Répertoire racine </w:t>
            </w:r>
            <w:r w:rsidR="0066209C">
              <w:rPr>
                <w:rFonts w:ascii="Century Schoolbook" w:hAnsi="Century Schoolbook"/>
                <w:lang w:val="fr-FR"/>
              </w:rPr>
              <w:t>contenant le Java Development Kit (JDK)</w:t>
            </w:r>
          </w:p>
        </w:tc>
      </w:tr>
      <w:tr w:rsidR="00FF7D35" w:rsidRPr="00275939" w14:paraId="0B3C959F" w14:textId="77777777" w:rsidTr="00291B16">
        <w:trPr>
          <w:trHeight w:val="268"/>
        </w:trPr>
        <w:tc>
          <w:tcPr>
            <w:tcW w:w="2689" w:type="dxa"/>
          </w:tcPr>
          <w:p w14:paraId="3EB6C50A" w14:textId="6ADF1432" w:rsidR="00FF7D35" w:rsidRDefault="00FF7D35">
            <w:pPr>
              <w:pStyle w:val="Contenudetableau"/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MAVEN_HOME</w:t>
            </w:r>
          </w:p>
        </w:tc>
        <w:tc>
          <w:tcPr>
            <w:tcW w:w="2126" w:type="dxa"/>
          </w:tcPr>
          <w:p w14:paraId="04B1F232" w14:textId="347C8CD4" w:rsidR="00FF7D35" w:rsidRDefault="00FF7D35">
            <w:pPr>
              <w:pStyle w:val="Contenudetableau"/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oui</w:t>
            </w:r>
          </w:p>
        </w:tc>
        <w:tc>
          <w:tcPr>
            <w:tcW w:w="6420" w:type="dxa"/>
          </w:tcPr>
          <w:p w14:paraId="39A5084F" w14:textId="71695EC5" w:rsidR="00FF7D35" w:rsidRPr="0026610A" w:rsidRDefault="00FF7D35">
            <w:pPr>
              <w:pStyle w:val="Contenudetableau"/>
              <w:jc w:val="both"/>
              <w:rPr>
                <w:rFonts w:ascii="Century Schoolbook" w:hAnsi="Century Schoolbook"/>
                <w:lang w:val="fr-FR"/>
              </w:rPr>
            </w:pPr>
            <w:r>
              <w:rPr>
                <w:rFonts w:ascii="Century Schoolbook" w:hAnsi="Century Schoolbook"/>
                <w:lang w:val="fr-FR"/>
              </w:rPr>
              <w:t>Répertoire racine de l’outil Maven</w:t>
            </w:r>
          </w:p>
        </w:tc>
      </w:tr>
      <w:tr w:rsidR="00291B16" w:rsidRPr="00275939" w14:paraId="5117430C" w14:textId="77777777" w:rsidTr="00291B16">
        <w:trPr>
          <w:trHeight w:val="268"/>
        </w:trPr>
        <w:tc>
          <w:tcPr>
            <w:tcW w:w="2689" w:type="dxa"/>
          </w:tcPr>
          <w:p w14:paraId="04AD1B5A" w14:textId="32FBF8C9" w:rsidR="00291B16" w:rsidRPr="00291B16" w:rsidRDefault="00291B16">
            <w:pPr>
              <w:pStyle w:val="Contenudetableau"/>
              <w:jc w:val="center"/>
              <w:rPr>
                <w:rFonts w:ascii="Century Schoolbook" w:hAnsi="Century Schoolbook"/>
                <w:lang w:val="fr-FR"/>
              </w:rPr>
            </w:pPr>
            <w:r>
              <w:rPr>
                <w:rFonts w:ascii="Century Schoolbook" w:hAnsi="Century Schoolbook"/>
                <w:lang w:val="fr-FR"/>
              </w:rPr>
              <w:t>POSTGRESQL_HOME</w:t>
            </w:r>
          </w:p>
        </w:tc>
        <w:tc>
          <w:tcPr>
            <w:tcW w:w="2126" w:type="dxa"/>
          </w:tcPr>
          <w:p w14:paraId="7FFF0862" w14:textId="6F64948B" w:rsidR="00291B16" w:rsidRPr="00291B16" w:rsidRDefault="00291B16">
            <w:pPr>
              <w:pStyle w:val="Contenudetableau"/>
              <w:jc w:val="center"/>
              <w:rPr>
                <w:rFonts w:ascii="Century Schoolbook" w:hAnsi="Century Schoolbook"/>
                <w:lang w:val="fr-FR"/>
              </w:rPr>
            </w:pPr>
            <w:r>
              <w:rPr>
                <w:rFonts w:ascii="Century Schoolbook" w:hAnsi="Century Schoolbook"/>
                <w:lang w:val="fr-FR"/>
              </w:rPr>
              <w:t>oui</w:t>
            </w:r>
          </w:p>
        </w:tc>
        <w:tc>
          <w:tcPr>
            <w:tcW w:w="6420" w:type="dxa"/>
          </w:tcPr>
          <w:p w14:paraId="75F19CBF" w14:textId="35A1DCC6" w:rsidR="00291B16" w:rsidRDefault="00291B16">
            <w:pPr>
              <w:pStyle w:val="Contenudetableau"/>
              <w:jc w:val="both"/>
              <w:rPr>
                <w:rFonts w:ascii="Century Schoolbook" w:hAnsi="Century Schoolbook"/>
                <w:lang w:val="fr-FR"/>
              </w:rPr>
            </w:pPr>
            <w:r>
              <w:rPr>
                <w:rFonts w:ascii="Century Schoolbook" w:hAnsi="Century Schoolbook"/>
                <w:lang w:val="fr-FR"/>
              </w:rPr>
              <w:t>Répertoire racine du serveur PostgreSQL</w:t>
            </w:r>
          </w:p>
        </w:tc>
      </w:tr>
      <w:tr w:rsidR="003B323F" w:rsidRPr="00275939" w14:paraId="29D0158C" w14:textId="77777777" w:rsidTr="00291B16">
        <w:trPr>
          <w:trHeight w:val="320"/>
        </w:trPr>
        <w:tc>
          <w:tcPr>
            <w:tcW w:w="2689" w:type="dxa"/>
          </w:tcPr>
          <w:p w14:paraId="6FCC3710" w14:textId="12C1AC9F" w:rsidR="003B323F" w:rsidRPr="0026610A" w:rsidRDefault="00732B61">
            <w:pPr>
              <w:pStyle w:val="Contenudetableau"/>
              <w:jc w:val="center"/>
              <w:rPr>
                <w:rFonts w:ascii="Century Schoolbook" w:hAnsi="Century Schoolbook"/>
                <w:lang w:val="fr-FR"/>
              </w:rPr>
            </w:pPr>
            <w:r>
              <w:rPr>
                <w:rFonts w:ascii="Century Schoolbook" w:hAnsi="Century Schoolbook"/>
                <w:lang w:val="fr-FR"/>
              </w:rPr>
              <w:t>GLASSFISH_HOME</w:t>
            </w:r>
          </w:p>
        </w:tc>
        <w:tc>
          <w:tcPr>
            <w:tcW w:w="2126" w:type="dxa"/>
          </w:tcPr>
          <w:p w14:paraId="08694EA9" w14:textId="71EB8DF8" w:rsidR="003B323F" w:rsidRPr="0026610A" w:rsidRDefault="00FF7D35">
            <w:pPr>
              <w:pStyle w:val="Contenudetableau"/>
              <w:jc w:val="center"/>
              <w:rPr>
                <w:rFonts w:ascii="Century Schoolbook" w:hAnsi="Century Schoolbook"/>
                <w:lang w:val="fr-FR"/>
              </w:rPr>
            </w:pPr>
            <w:r>
              <w:rPr>
                <w:rFonts w:ascii="Century Schoolbook" w:hAnsi="Century Schoolbook"/>
                <w:lang w:val="fr-FR"/>
              </w:rPr>
              <w:t>o</w:t>
            </w:r>
            <w:r w:rsidR="00732B61">
              <w:rPr>
                <w:rFonts w:ascii="Century Schoolbook" w:hAnsi="Century Schoolbook"/>
                <w:lang w:val="fr-FR"/>
              </w:rPr>
              <w:t>ui</w:t>
            </w:r>
          </w:p>
        </w:tc>
        <w:tc>
          <w:tcPr>
            <w:tcW w:w="6420" w:type="dxa"/>
          </w:tcPr>
          <w:p w14:paraId="4AFB67F6" w14:textId="6BEAF20B" w:rsidR="003B323F" w:rsidRPr="0026610A" w:rsidRDefault="00732B61">
            <w:pPr>
              <w:pStyle w:val="Contenudetableau"/>
              <w:jc w:val="both"/>
              <w:rPr>
                <w:rFonts w:ascii="Century Schoolbook" w:hAnsi="Century Schoolbook"/>
                <w:lang w:val="fr-FR"/>
              </w:rPr>
            </w:pPr>
            <w:r>
              <w:rPr>
                <w:rFonts w:ascii="Century Schoolbook" w:hAnsi="Century Schoolbook"/>
                <w:lang w:val="fr-FR"/>
              </w:rPr>
              <w:t>Répertoire</w:t>
            </w:r>
            <w:r w:rsidR="00441A18">
              <w:rPr>
                <w:rFonts w:ascii="Century Schoolbook" w:hAnsi="Century Schoolbook"/>
                <w:lang w:val="fr-FR"/>
              </w:rPr>
              <w:t xml:space="preserve"> </w:t>
            </w:r>
            <w:r w:rsidR="00FF7D35">
              <w:rPr>
                <w:rFonts w:ascii="Century Schoolbook" w:hAnsi="Century Schoolbook"/>
                <w:lang w:val="fr-FR"/>
              </w:rPr>
              <w:t>racine du serveur d’application</w:t>
            </w:r>
          </w:p>
        </w:tc>
      </w:tr>
    </w:tbl>
    <w:p w14:paraId="2ED752C8" w14:textId="38CB8879" w:rsidR="003B323F" w:rsidRDefault="003B323F">
      <w:pPr>
        <w:pStyle w:val="BodyText"/>
        <w:rPr>
          <w:rFonts w:ascii="Century Schoolbook" w:hAnsi="Century Schoolbook"/>
          <w:lang w:val="fr-FR"/>
        </w:rPr>
      </w:pPr>
    </w:p>
    <w:p w14:paraId="733F6358" w14:textId="22D28CF2" w:rsidR="00301059" w:rsidRDefault="00301059" w:rsidP="00291B16">
      <w:pPr>
        <w:pStyle w:val="BodyText"/>
        <w:rPr>
          <w:rFonts w:ascii="Century Schoolbook" w:hAnsi="Century Schoolbook"/>
          <w:lang w:val="fr-FR"/>
        </w:rPr>
      </w:pPr>
      <w:r>
        <w:rPr>
          <w:rFonts w:ascii="Century Schoolbook" w:hAnsi="Century Schoolbook"/>
          <w:lang w:val="fr-FR"/>
        </w:rPr>
        <w:t>Une fois les variables définies, il faut maintenant pour accéder aux commandes en ligne de Maven</w:t>
      </w:r>
      <w:r w:rsidR="00291B16">
        <w:rPr>
          <w:rFonts w:ascii="Century Schoolbook" w:hAnsi="Century Schoolbook"/>
          <w:lang w:val="fr-FR"/>
        </w:rPr>
        <w:t>, PostgreSQL</w:t>
      </w:r>
      <w:r>
        <w:rPr>
          <w:rFonts w:ascii="Century Schoolbook" w:hAnsi="Century Schoolbook"/>
          <w:lang w:val="fr-FR"/>
        </w:rPr>
        <w:t xml:space="preserve"> et GlassFish, ajouter au chemin global (PATH) les chemins </w:t>
      </w:r>
      <w:r w:rsidRPr="00301059">
        <w:rPr>
          <w:rFonts w:ascii="Century Schoolbook" w:hAnsi="Century Schoolbook"/>
          <w:b/>
          <w:lang w:val="fr-FR"/>
        </w:rPr>
        <w:t>%MAVEN%\bin</w:t>
      </w:r>
      <w:r w:rsidR="00291B16">
        <w:rPr>
          <w:rFonts w:ascii="Century Schoolbook" w:hAnsi="Century Schoolbook"/>
          <w:lang w:val="fr-FR"/>
        </w:rPr>
        <w:t xml:space="preserve">, </w:t>
      </w:r>
      <w:r w:rsidR="00291B16">
        <w:rPr>
          <w:rFonts w:ascii="Century Schoolbook" w:hAnsi="Century Schoolbook"/>
          <w:b/>
          <w:lang w:val="fr-FR"/>
        </w:rPr>
        <w:t>%POSTGRESQL_HOME%\bin</w:t>
      </w:r>
      <w:r>
        <w:rPr>
          <w:rFonts w:ascii="Century Schoolbook" w:hAnsi="Century Schoolbook"/>
          <w:lang w:val="fr-FR"/>
        </w:rPr>
        <w:t xml:space="preserve"> et </w:t>
      </w:r>
      <w:r w:rsidRPr="00301059">
        <w:rPr>
          <w:rFonts w:ascii="Century Schoolbook" w:hAnsi="Century Schoolbook"/>
          <w:b/>
          <w:lang w:val="fr-FR"/>
        </w:rPr>
        <w:t>%GLASSFISH_HOME%\bin</w:t>
      </w:r>
      <w:r>
        <w:rPr>
          <w:rFonts w:ascii="Century Schoolbook" w:hAnsi="Century Schoolbook"/>
          <w:lang w:val="fr-FR"/>
        </w:rPr>
        <w:t>.</w:t>
      </w:r>
    </w:p>
    <w:p w14:paraId="0275F1BD" w14:textId="01C7A0A1" w:rsidR="00B5259F" w:rsidRDefault="00B5259F" w:rsidP="00291B16">
      <w:pPr>
        <w:pStyle w:val="BodyText"/>
        <w:rPr>
          <w:rFonts w:ascii="Century Schoolbook" w:hAnsi="Century Schoolbook"/>
          <w:lang w:val="fr-FR"/>
        </w:rPr>
      </w:pPr>
    </w:p>
    <w:p w14:paraId="6269E01C" w14:textId="7EF9FD87" w:rsidR="00B5259F" w:rsidRDefault="00B5259F" w:rsidP="00291B16">
      <w:pPr>
        <w:pStyle w:val="BodyText"/>
        <w:rPr>
          <w:rFonts w:ascii="Century Schoolbook" w:hAnsi="Century Schoolbook"/>
          <w:lang w:val="fr-FR"/>
        </w:rPr>
      </w:pPr>
    </w:p>
    <w:p w14:paraId="578020F3" w14:textId="5914C9CC" w:rsidR="00B5259F" w:rsidRDefault="00B5259F" w:rsidP="00291B16">
      <w:pPr>
        <w:pStyle w:val="BodyText"/>
        <w:rPr>
          <w:rFonts w:ascii="Century Schoolbook" w:hAnsi="Century Schoolbook"/>
          <w:lang w:val="fr-FR"/>
        </w:rPr>
      </w:pPr>
    </w:p>
    <w:p w14:paraId="0D8E8B2D" w14:textId="77777777" w:rsidR="00B5259F" w:rsidRPr="0026610A" w:rsidRDefault="00B5259F" w:rsidP="00291B16">
      <w:pPr>
        <w:pStyle w:val="BodyText"/>
        <w:rPr>
          <w:rFonts w:ascii="Century Schoolbook" w:hAnsi="Century Schoolbook"/>
          <w:lang w:val="fr-FR"/>
        </w:rPr>
      </w:pPr>
    </w:p>
    <w:p w14:paraId="79F5619B" w14:textId="1B3FB16C" w:rsidR="003B323F" w:rsidRDefault="00BC228C" w:rsidP="00983B6F">
      <w:pPr>
        <w:pStyle w:val="Heading2"/>
        <w:rPr>
          <w:lang w:val="fr-FR"/>
        </w:rPr>
      </w:pPr>
      <w:bookmarkStart w:id="14" w:name="_Toc56177236"/>
      <w:r>
        <w:rPr>
          <w:lang w:val="fr-FR"/>
        </w:rPr>
        <w:lastRenderedPageBreak/>
        <w:t>D</w:t>
      </w:r>
      <w:r w:rsidRPr="00BC228C">
        <w:rPr>
          <w:lang w:val="fr-FR"/>
        </w:rPr>
        <w:t>éploiement de la base de donn</w:t>
      </w:r>
      <w:r>
        <w:rPr>
          <w:lang w:val="fr-FR"/>
        </w:rPr>
        <w:t>ées</w:t>
      </w:r>
      <w:bookmarkEnd w:id="14"/>
    </w:p>
    <w:p w14:paraId="4609E34C" w14:textId="7C21A029" w:rsidR="00BC228C" w:rsidRDefault="00BC228C" w:rsidP="00BC228C">
      <w:pPr>
        <w:pStyle w:val="BodyText"/>
        <w:rPr>
          <w:lang w:val="fr-FR"/>
        </w:rPr>
      </w:pPr>
    </w:p>
    <w:p w14:paraId="33748306" w14:textId="60D1EF50" w:rsidR="00E17A34" w:rsidRDefault="00E17A34" w:rsidP="00E17A34">
      <w:pPr>
        <w:pStyle w:val="BodyText"/>
        <w:rPr>
          <w:rFonts w:ascii="Century Schoolbook" w:hAnsi="Century Schoolbook"/>
          <w:sz w:val="24"/>
          <w:lang w:val="fr-FR"/>
        </w:rPr>
      </w:pPr>
      <w:r w:rsidRPr="00732B61">
        <w:rPr>
          <w:rFonts w:ascii="Century Schoolbook" w:hAnsi="Century Schoolbook"/>
          <w:sz w:val="24"/>
          <w:lang w:val="fr-FR"/>
        </w:rPr>
        <w:t>Le</w:t>
      </w:r>
      <w:r>
        <w:rPr>
          <w:rFonts w:ascii="Century Schoolbook" w:hAnsi="Century Schoolbook"/>
          <w:sz w:val="24"/>
          <w:lang w:val="fr-FR"/>
        </w:rPr>
        <w:t xml:space="preserve">s scripts nécessaires au déploiement de la base de données se trouve à l’adresse </w:t>
      </w:r>
      <w:r w:rsidR="005915BF">
        <w:fldChar w:fldCharType="begin"/>
      </w:r>
      <w:r w:rsidR="005915BF" w:rsidRPr="00275939">
        <w:rPr>
          <w:lang w:val="fr-FR"/>
        </w:rPr>
        <w:instrText xml:space="preserve"> HYPERLINK "https://github.com/itconsulting/ocpizza/scripts" </w:instrText>
      </w:r>
      <w:r w:rsidR="005915BF">
        <w:fldChar w:fldCharType="separate"/>
      </w:r>
      <w:r w:rsidRPr="00E17A34">
        <w:rPr>
          <w:rStyle w:val="Hyperlink"/>
          <w:rFonts w:ascii="Century Schoolbook" w:hAnsi="Century Schoolbook"/>
          <w:sz w:val="24"/>
          <w:lang w:val="fr-FR"/>
        </w:rPr>
        <w:t>https://github.com/itconsulting/ocpizza/scripts</w:t>
      </w:r>
      <w:r w:rsidR="005915BF">
        <w:rPr>
          <w:rStyle w:val="Hyperlink"/>
          <w:rFonts w:ascii="Century Schoolbook" w:hAnsi="Century Schoolbook"/>
          <w:sz w:val="24"/>
          <w:lang w:val="fr-FR"/>
        </w:rPr>
        <w:fldChar w:fldCharType="end"/>
      </w:r>
      <w:r>
        <w:rPr>
          <w:rFonts w:ascii="Century Schoolbook" w:hAnsi="Century Schoolbook"/>
          <w:sz w:val="24"/>
          <w:lang w:val="fr-FR"/>
        </w:rPr>
        <w:t>.</w:t>
      </w:r>
    </w:p>
    <w:p w14:paraId="70D6BD61" w14:textId="760739A5" w:rsidR="00B5259F" w:rsidRDefault="00B5259F" w:rsidP="00E17A34">
      <w:pPr>
        <w:pStyle w:val="BodyText"/>
        <w:rPr>
          <w:rFonts w:ascii="Century Schoolbook" w:hAnsi="Century Schoolbook"/>
          <w:sz w:val="24"/>
          <w:lang w:val="fr-FR"/>
        </w:rPr>
      </w:pPr>
    </w:p>
    <w:p w14:paraId="23EE061B" w14:textId="33DDF48E" w:rsidR="00B5259F" w:rsidRDefault="00B5259F" w:rsidP="00E17A34">
      <w:pPr>
        <w:pStyle w:val="BodyText"/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sz w:val="24"/>
          <w:lang w:val="fr-FR"/>
        </w:rPr>
        <w:t>Pour commencer, il faut créer la base de données</w:t>
      </w:r>
    </w:p>
    <w:p w14:paraId="586D28F5" w14:textId="1FB7920F" w:rsidR="00B5259F" w:rsidRDefault="00B5259F" w:rsidP="00B5259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sz w:val="24"/>
          <w:lang w:val="fr-FR"/>
        </w:rPr>
        <w:t>createdb ocpizza</w:t>
      </w:r>
    </w:p>
    <w:p w14:paraId="032C11AF" w14:textId="77777777" w:rsidR="00001B1F" w:rsidRDefault="00001B1F" w:rsidP="00BC228C">
      <w:pPr>
        <w:pStyle w:val="BodyText"/>
        <w:rPr>
          <w:lang w:val="fr-FR"/>
        </w:rPr>
      </w:pPr>
    </w:p>
    <w:p w14:paraId="41766D61" w14:textId="4CAF1926" w:rsidR="00B5259F" w:rsidRDefault="00B5259F" w:rsidP="00BC228C">
      <w:pPr>
        <w:pStyle w:val="BodyText"/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sz w:val="24"/>
          <w:lang w:val="fr-FR"/>
        </w:rPr>
        <w:t>Ensuite il faut créer l’utilisateur</w:t>
      </w:r>
    </w:p>
    <w:p w14:paraId="2B7A04D4" w14:textId="4AF78B7E" w:rsidR="00B5259F" w:rsidRDefault="00B5259F" w:rsidP="00B5259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sz w:val="24"/>
          <w:lang w:val="fr-FR"/>
        </w:rPr>
        <w:t>createuser -s postgres</w:t>
      </w:r>
    </w:p>
    <w:p w14:paraId="15AF3F6A" w14:textId="5FC984A5" w:rsidR="00B5259F" w:rsidRDefault="00B5259F" w:rsidP="00B5259F">
      <w:pPr>
        <w:pStyle w:val="BodyText"/>
        <w:rPr>
          <w:rFonts w:ascii="Century Schoolbook" w:hAnsi="Century Schoolbook"/>
          <w:sz w:val="24"/>
          <w:lang w:val="fr-FR"/>
        </w:rPr>
      </w:pPr>
    </w:p>
    <w:p w14:paraId="50F297BD" w14:textId="71658DF2" w:rsidR="00B5259F" w:rsidRDefault="00B5259F" w:rsidP="00B5259F">
      <w:pPr>
        <w:pStyle w:val="BodyText"/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sz w:val="24"/>
          <w:lang w:val="fr-FR"/>
        </w:rPr>
        <w:t>Maintenant déplacez-vous dans le répertoire contenant les script</w:t>
      </w:r>
      <w:r w:rsidR="00001B1F">
        <w:rPr>
          <w:rFonts w:ascii="Century Schoolbook" w:hAnsi="Century Schoolbook"/>
          <w:sz w:val="24"/>
          <w:lang w:val="fr-FR"/>
        </w:rPr>
        <w:t>s et tapez la commande suivante</w:t>
      </w:r>
    </w:p>
    <w:p w14:paraId="6003825C" w14:textId="403E4C63" w:rsidR="00001B1F" w:rsidRPr="00001B1F" w:rsidRDefault="00001B1F" w:rsidP="00001B1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entury Schoolbook" w:hAnsi="Century Schoolbook"/>
          <w:sz w:val="24"/>
          <w:lang w:val="en-US"/>
        </w:rPr>
      </w:pPr>
      <w:r w:rsidRPr="00001B1F">
        <w:rPr>
          <w:rFonts w:ascii="Century Schoolbook" w:hAnsi="Century Schoolbook"/>
          <w:sz w:val="24"/>
          <w:lang w:val="en-US"/>
        </w:rPr>
        <w:t>psql -d ocpizza &lt; postgres_create_db.sql</w:t>
      </w:r>
    </w:p>
    <w:p w14:paraId="6296C3A5" w14:textId="29A707FA" w:rsidR="00001B1F" w:rsidRDefault="00001B1F" w:rsidP="00B5259F">
      <w:pPr>
        <w:pStyle w:val="BodyText"/>
        <w:rPr>
          <w:rFonts w:ascii="Century Schoolbook" w:hAnsi="Century Schoolbook"/>
          <w:sz w:val="24"/>
          <w:lang w:val="en-US"/>
        </w:rPr>
      </w:pPr>
    </w:p>
    <w:p w14:paraId="07E9D0CC" w14:textId="2FFBE6D2" w:rsidR="00001B1F" w:rsidRDefault="00001B1F" w:rsidP="00B5259F">
      <w:pPr>
        <w:pStyle w:val="BodyText"/>
        <w:rPr>
          <w:rFonts w:ascii="Century Schoolbook" w:hAnsi="Century Schoolbook"/>
          <w:sz w:val="24"/>
          <w:lang w:val="en-US"/>
        </w:rPr>
      </w:pPr>
    </w:p>
    <w:p w14:paraId="6DD2CF6B" w14:textId="4B6C2080" w:rsidR="00001B1F" w:rsidRDefault="00001B1F" w:rsidP="00B5259F">
      <w:pPr>
        <w:pStyle w:val="BodyText"/>
        <w:rPr>
          <w:rFonts w:ascii="Century Schoolbook" w:hAnsi="Century Schoolbook"/>
          <w:sz w:val="24"/>
          <w:lang w:val="en-US"/>
        </w:rPr>
      </w:pPr>
    </w:p>
    <w:p w14:paraId="0E27A63F" w14:textId="222166E7" w:rsidR="00001B1F" w:rsidRDefault="00001B1F" w:rsidP="00B5259F">
      <w:pPr>
        <w:pStyle w:val="BodyText"/>
        <w:rPr>
          <w:rFonts w:ascii="Century Schoolbook" w:hAnsi="Century Schoolbook"/>
          <w:sz w:val="24"/>
          <w:lang w:val="en-US"/>
        </w:rPr>
      </w:pPr>
    </w:p>
    <w:p w14:paraId="76755F3E" w14:textId="0FD3B7A0" w:rsidR="00001B1F" w:rsidRDefault="00001B1F" w:rsidP="00B5259F">
      <w:pPr>
        <w:pStyle w:val="BodyText"/>
        <w:rPr>
          <w:rFonts w:ascii="Century Schoolbook" w:hAnsi="Century Schoolbook"/>
          <w:sz w:val="24"/>
          <w:lang w:val="en-US"/>
        </w:rPr>
      </w:pPr>
    </w:p>
    <w:p w14:paraId="48383065" w14:textId="2EA5602B" w:rsidR="00001B1F" w:rsidRDefault="00001B1F" w:rsidP="00B5259F">
      <w:pPr>
        <w:pStyle w:val="BodyText"/>
        <w:rPr>
          <w:rFonts w:ascii="Century Schoolbook" w:hAnsi="Century Schoolbook"/>
          <w:sz w:val="24"/>
          <w:lang w:val="en-US"/>
        </w:rPr>
      </w:pPr>
    </w:p>
    <w:p w14:paraId="1967246B" w14:textId="24ECEBB3" w:rsidR="00001B1F" w:rsidRDefault="00001B1F" w:rsidP="00B5259F">
      <w:pPr>
        <w:pStyle w:val="BodyText"/>
        <w:rPr>
          <w:rFonts w:ascii="Century Schoolbook" w:hAnsi="Century Schoolbook"/>
          <w:sz w:val="24"/>
          <w:lang w:val="en-US"/>
        </w:rPr>
      </w:pPr>
    </w:p>
    <w:p w14:paraId="301AE8CD" w14:textId="1361D1D9" w:rsidR="00001B1F" w:rsidRDefault="00001B1F" w:rsidP="00B5259F">
      <w:pPr>
        <w:pStyle w:val="BodyText"/>
        <w:rPr>
          <w:rFonts w:ascii="Century Schoolbook" w:hAnsi="Century Schoolbook"/>
          <w:sz w:val="24"/>
          <w:lang w:val="en-US"/>
        </w:rPr>
      </w:pPr>
    </w:p>
    <w:p w14:paraId="2ABC2F5A" w14:textId="1071480B" w:rsidR="00001B1F" w:rsidRDefault="00001B1F" w:rsidP="00B5259F">
      <w:pPr>
        <w:pStyle w:val="BodyText"/>
        <w:rPr>
          <w:rFonts w:ascii="Century Schoolbook" w:hAnsi="Century Schoolbook"/>
          <w:sz w:val="24"/>
          <w:lang w:val="en-US"/>
        </w:rPr>
      </w:pPr>
    </w:p>
    <w:p w14:paraId="64E59840" w14:textId="570EA950" w:rsidR="00001B1F" w:rsidRDefault="00001B1F" w:rsidP="00B5259F">
      <w:pPr>
        <w:pStyle w:val="BodyText"/>
        <w:rPr>
          <w:rFonts w:ascii="Century Schoolbook" w:hAnsi="Century Schoolbook"/>
          <w:sz w:val="24"/>
          <w:lang w:val="en-US"/>
        </w:rPr>
      </w:pPr>
    </w:p>
    <w:p w14:paraId="688248A3" w14:textId="6929889A" w:rsidR="00001B1F" w:rsidRDefault="00001B1F" w:rsidP="00B5259F">
      <w:pPr>
        <w:pStyle w:val="BodyText"/>
        <w:rPr>
          <w:rFonts w:ascii="Century Schoolbook" w:hAnsi="Century Schoolbook"/>
          <w:sz w:val="24"/>
          <w:lang w:val="en-US"/>
        </w:rPr>
      </w:pPr>
    </w:p>
    <w:p w14:paraId="796A71A8" w14:textId="03972196" w:rsidR="00001B1F" w:rsidRDefault="00001B1F" w:rsidP="00B5259F">
      <w:pPr>
        <w:pStyle w:val="BodyText"/>
        <w:rPr>
          <w:rFonts w:ascii="Century Schoolbook" w:hAnsi="Century Schoolbook"/>
          <w:sz w:val="24"/>
          <w:lang w:val="en-US"/>
        </w:rPr>
      </w:pPr>
    </w:p>
    <w:p w14:paraId="57F02C2A" w14:textId="33DB3BB3" w:rsidR="00001B1F" w:rsidRDefault="00001B1F" w:rsidP="00B5259F">
      <w:pPr>
        <w:pStyle w:val="BodyText"/>
        <w:rPr>
          <w:rFonts w:ascii="Century Schoolbook" w:hAnsi="Century Schoolbook"/>
          <w:sz w:val="24"/>
          <w:lang w:val="en-US"/>
        </w:rPr>
      </w:pPr>
    </w:p>
    <w:p w14:paraId="7C8DFFD7" w14:textId="77777777" w:rsidR="00001B1F" w:rsidRDefault="00001B1F" w:rsidP="00B5259F">
      <w:pPr>
        <w:pStyle w:val="BodyText"/>
        <w:rPr>
          <w:rFonts w:ascii="Century Schoolbook" w:hAnsi="Century Schoolbook"/>
          <w:sz w:val="24"/>
          <w:lang w:val="en-US"/>
        </w:rPr>
      </w:pPr>
    </w:p>
    <w:p w14:paraId="073F7CE5" w14:textId="77777777" w:rsidR="00001B1F" w:rsidRPr="0026610A" w:rsidRDefault="00001B1F" w:rsidP="00001B1F">
      <w:pPr>
        <w:pStyle w:val="Heading3"/>
      </w:pPr>
      <w:bookmarkStart w:id="15" w:name="_Toc56177237"/>
      <w:r w:rsidRPr="0026610A">
        <w:lastRenderedPageBreak/>
        <w:t>Vérifications</w:t>
      </w:r>
      <w:bookmarkEnd w:id="15"/>
    </w:p>
    <w:p w14:paraId="527FADE8" w14:textId="77777777" w:rsidR="00001B1F" w:rsidRDefault="00001B1F" w:rsidP="00B5259F">
      <w:pPr>
        <w:pStyle w:val="BodyText"/>
        <w:rPr>
          <w:rFonts w:ascii="Century Schoolbook" w:hAnsi="Century Schoolbook"/>
          <w:sz w:val="24"/>
          <w:lang w:val="en-US"/>
        </w:rPr>
      </w:pPr>
    </w:p>
    <w:p w14:paraId="00C167F3" w14:textId="47AEB638" w:rsidR="00001B1F" w:rsidRPr="00001B1F" w:rsidRDefault="00001B1F" w:rsidP="00B5259F">
      <w:pPr>
        <w:pStyle w:val="BodyText"/>
        <w:rPr>
          <w:rFonts w:ascii="Century Schoolbook" w:hAnsi="Century Schoolbook"/>
          <w:sz w:val="24"/>
          <w:lang w:val="fr-FR"/>
        </w:rPr>
      </w:pPr>
      <w:r w:rsidRPr="00001B1F">
        <w:rPr>
          <w:rFonts w:ascii="Century Schoolbook" w:hAnsi="Century Schoolbook"/>
          <w:sz w:val="24"/>
          <w:lang w:val="fr-FR"/>
        </w:rPr>
        <w:t>Démarrez pgAdmin, l’interf</w:t>
      </w:r>
      <w:r>
        <w:rPr>
          <w:rFonts w:ascii="Century Schoolbook" w:hAnsi="Century Schoolbook"/>
          <w:sz w:val="24"/>
          <w:lang w:val="fr-FR"/>
        </w:rPr>
        <w:t>ace graphique de PostgreSQL.</w:t>
      </w:r>
    </w:p>
    <w:p w14:paraId="7D31C871" w14:textId="661B3793" w:rsidR="00001B1F" w:rsidRDefault="00001B1F" w:rsidP="00B5259F">
      <w:pPr>
        <w:pStyle w:val="BodyText"/>
        <w:rPr>
          <w:rFonts w:ascii="Century Schoolbook" w:hAnsi="Century Schoolbook"/>
          <w:sz w:val="24"/>
          <w:lang w:val="fr-FR"/>
        </w:rPr>
      </w:pPr>
      <w:r w:rsidRPr="00001B1F">
        <w:rPr>
          <w:rFonts w:ascii="Century Schoolbook" w:hAnsi="Century Schoolbook"/>
          <w:sz w:val="24"/>
          <w:lang w:val="fr-FR"/>
        </w:rPr>
        <w:t>Vous pouvez v</w:t>
      </w:r>
      <w:r>
        <w:rPr>
          <w:rFonts w:ascii="Century Schoolbook" w:hAnsi="Century Schoolbook"/>
          <w:sz w:val="24"/>
          <w:lang w:val="fr-FR"/>
        </w:rPr>
        <w:t>é</w:t>
      </w:r>
      <w:r w:rsidRPr="00001B1F">
        <w:rPr>
          <w:rFonts w:ascii="Century Schoolbook" w:hAnsi="Century Schoolbook"/>
          <w:sz w:val="24"/>
          <w:lang w:val="fr-FR"/>
        </w:rPr>
        <w:t>rifier à l</w:t>
      </w:r>
      <w:r>
        <w:rPr>
          <w:rFonts w:ascii="Century Schoolbook" w:hAnsi="Century Schoolbook"/>
          <w:sz w:val="24"/>
          <w:lang w:val="fr-FR"/>
        </w:rPr>
        <w:t xml:space="preserve">’adresse suivant </w:t>
      </w:r>
      <w:r w:rsidR="005915BF">
        <w:fldChar w:fldCharType="begin"/>
      </w:r>
      <w:r w:rsidR="005915BF" w:rsidRPr="00275939">
        <w:rPr>
          <w:lang w:val="fr-FR"/>
        </w:rPr>
        <w:instrText xml:space="preserve"> HYPERLINK "http://127.0.0.1:50022/browser/" </w:instrText>
      </w:r>
      <w:r w:rsidR="005915BF">
        <w:fldChar w:fldCharType="separate"/>
      </w:r>
      <w:r w:rsidRPr="00001B1F">
        <w:rPr>
          <w:rStyle w:val="Hyperlink"/>
          <w:rFonts w:ascii="Century Schoolbook" w:hAnsi="Century Schoolbook"/>
          <w:sz w:val="24"/>
          <w:lang w:val="fr-FR"/>
        </w:rPr>
        <w:t>http://127.0.0.1:50022/browser/</w:t>
      </w:r>
      <w:r w:rsidR="005915BF">
        <w:rPr>
          <w:rStyle w:val="Hyperlink"/>
          <w:rFonts w:ascii="Century Schoolbook" w:hAnsi="Century Schoolbook"/>
          <w:sz w:val="24"/>
          <w:lang w:val="fr-FR"/>
        </w:rPr>
        <w:fldChar w:fldCharType="end"/>
      </w:r>
      <w:r>
        <w:rPr>
          <w:rFonts w:ascii="Century Schoolbook" w:hAnsi="Century Schoolbook"/>
          <w:sz w:val="24"/>
          <w:lang w:val="fr-FR"/>
        </w:rPr>
        <w:t>.</w:t>
      </w:r>
    </w:p>
    <w:p w14:paraId="3D2FFFAF" w14:textId="178D615A" w:rsidR="00001B1F" w:rsidRDefault="00001B1F" w:rsidP="00B5259F">
      <w:pPr>
        <w:pStyle w:val="BodyText"/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sz w:val="24"/>
          <w:lang w:val="fr-FR"/>
        </w:rPr>
        <w:t xml:space="preserve">Vous devriez obtenir le résultat suivant dans la base de données </w:t>
      </w:r>
      <w:r w:rsidRPr="00001B1F">
        <w:rPr>
          <w:rFonts w:ascii="Century Schoolbook" w:hAnsi="Century Schoolbook"/>
          <w:b/>
          <w:sz w:val="24"/>
          <w:lang w:val="fr-FR"/>
        </w:rPr>
        <w:t xml:space="preserve">ocpizza </w:t>
      </w:r>
      <w:r>
        <w:rPr>
          <w:rFonts w:ascii="Century Schoolbook" w:hAnsi="Century Schoolbook"/>
          <w:sz w:val="24"/>
          <w:lang w:val="fr-FR"/>
        </w:rPr>
        <w:t>:</w:t>
      </w:r>
    </w:p>
    <w:p w14:paraId="562A29A7" w14:textId="2A8CCF79" w:rsidR="00001B1F" w:rsidRDefault="00001B1F" w:rsidP="00B5259F">
      <w:pPr>
        <w:pStyle w:val="BodyText"/>
        <w:rPr>
          <w:rFonts w:ascii="Century Schoolbook" w:hAnsi="Century Schoolbook"/>
          <w:sz w:val="24"/>
          <w:lang w:val="fr-FR"/>
        </w:rPr>
      </w:pPr>
    </w:p>
    <w:p w14:paraId="77002CB2" w14:textId="3E065242" w:rsidR="00001B1F" w:rsidRPr="00001B1F" w:rsidRDefault="00001B1F" w:rsidP="00B5259F">
      <w:pPr>
        <w:pStyle w:val="BodyText"/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noProof/>
          <w:sz w:val="24"/>
          <w:lang w:val="fr-FR"/>
        </w:rPr>
        <w:drawing>
          <wp:inline distT="0" distB="0" distL="0" distR="0" wp14:anchorId="138E7FA7" wp14:editId="187A941C">
            <wp:extent cx="7099300" cy="3466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1-13 at 15.30.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BA65" w14:textId="77777777" w:rsidR="00001B1F" w:rsidRPr="00001B1F" w:rsidRDefault="00001B1F" w:rsidP="00B5259F">
      <w:pPr>
        <w:pStyle w:val="BodyText"/>
        <w:rPr>
          <w:rFonts w:ascii="Century Schoolbook" w:hAnsi="Century Schoolbook"/>
          <w:sz w:val="24"/>
          <w:lang w:val="fr-FR"/>
        </w:rPr>
      </w:pPr>
    </w:p>
    <w:p w14:paraId="1BDF6C72" w14:textId="77777777" w:rsidR="00B5259F" w:rsidRPr="00001B1F" w:rsidRDefault="00B5259F" w:rsidP="00B5259F">
      <w:pPr>
        <w:pStyle w:val="BodyText"/>
        <w:rPr>
          <w:rFonts w:ascii="Century Schoolbook" w:hAnsi="Century Schoolbook"/>
          <w:sz w:val="24"/>
          <w:lang w:val="fr-FR"/>
        </w:rPr>
      </w:pPr>
    </w:p>
    <w:p w14:paraId="61D91740" w14:textId="1F534F63" w:rsidR="00BC228C" w:rsidRDefault="00BC228C" w:rsidP="00983B6F">
      <w:pPr>
        <w:pStyle w:val="Heading2"/>
        <w:rPr>
          <w:lang w:val="fr-FR"/>
        </w:rPr>
      </w:pPr>
      <w:bookmarkStart w:id="16" w:name="_Toc56177238"/>
      <w:r>
        <w:rPr>
          <w:lang w:val="fr-FR"/>
        </w:rPr>
        <w:t>Déploiement du serveur d’application</w:t>
      </w:r>
      <w:r w:rsidR="00983B6F">
        <w:rPr>
          <w:lang w:val="fr-FR"/>
        </w:rPr>
        <w:t xml:space="preserve"> et de l’interface internet</w:t>
      </w:r>
      <w:bookmarkEnd w:id="16"/>
    </w:p>
    <w:p w14:paraId="2AA84CED" w14:textId="03B80413" w:rsidR="00BC228C" w:rsidRDefault="00BC228C" w:rsidP="00BC228C">
      <w:pPr>
        <w:pStyle w:val="BodyText"/>
        <w:rPr>
          <w:lang w:val="fr-FR"/>
        </w:rPr>
      </w:pPr>
    </w:p>
    <w:p w14:paraId="63A1493D" w14:textId="377A727A" w:rsidR="00301059" w:rsidRDefault="00301059" w:rsidP="00301059">
      <w:pPr>
        <w:pStyle w:val="BodyText"/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sz w:val="24"/>
          <w:lang w:val="fr-FR"/>
        </w:rPr>
        <w:t>Pour c</w:t>
      </w:r>
      <w:r w:rsidRPr="00301059">
        <w:rPr>
          <w:rFonts w:ascii="Century Schoolbook" w:hAnsi="Century Schoolbook"/>
          <w:sz w:val="24"/>
          <w:lang w:val="fr-FR"/>
        </w:rPr>
        <w:t>r</w:t>
      </w:r>
      <w:r>
        <w:rPr>
          <w:rFonts w:ascii="Century Schoolbook" w:hAnsi="Century Schoolbook"/>
          <w:sz w:val="24"/>
          <w:lang w:val="fr-FR"/>
        </w:rPr>
        <w:t>é</w:t>
      </w:r>
      <w:r w:rsidRPr="00301059">
        <w:rPr>
          <w:rFonts w:ascii="Century Schoolbook" w:hAnsi="Century Schoolbook"/>
          <w:sz w:val="24"/>
          <w:lang w:val="fr-FR"/>
        </w:rPr>
        <w:t>e</w:t>
      </w:r>
      <w:r>
        <w:rPr>
          <w:rFonts w:ascii="Century Schoolbook" w:hAnsi="Century Schoolbook"/>
          <w:sz w:val="24"/>
          <w:lang w:val="fr-FR"/>
        </w:rPr>
        <w:t>r</w:t>
      </w:r>
      <w:r w:rsidRPr="00301059">
        <w:rPr>
          <w:rFonts w:ascii="Century Schoolbook" w:hAnsi="Century Schoolbook"/>
          <w:sz w:val="24"/>
          <w:lang w:val="fr-FR"/>
        </w:rPr>
        <w:t xml:space="preserve"> le domaine </w:t>
      </w:r>
      <w:r w:rsidRPr="00301059">
        <w:rPr>
          <w:rFonts w:ascii="Century Schoolbook" w:hAnsi="Century Schoolbook"/>
          <w:b/>
          <w:sz w:val="24"/>
          <w:lang w:val="fr-FR"/>
        </w:rPr>
        <w:t>ocpizza</w:t>
      </w:r>
      <w:r w:rsidRPr="00301059">
        <w:rPr>
          <w:rFonts w:ascii="Century Schoolbook" w:hAnsi="Century Schoolbook"/>
          <w:sz w:val="24"/>
          <w:lang w:val="fr-FR"/>
        </w:rPr>
        <w:t xml:space="preserve"> dans GlassFish </w:t>
      </w:r>
      <w:r>
        <w:rPr>
          <w:rFonts w:ascii="Century Schoolbook" w:hAnsi="Century Schoolbook"/>
          <w:sz w:val="24"/>
          <w:lang w:val="fr-FR"/>
        </w:rPr>
        <w:t>il faut taper la commande</w:t>
      </w:r>
      <w:r w:rsidRPr="00301059">
        <w:rPr>
          <w:rFonts w:ascii="Century Schoolbook" w:hAnsi="Century Schoolbook"/>
          <w:sz w:val="24"/>
          <w:lang w:val="fr-FR"/>
        </w:rPr>
        <w:t xml:space="preserve"> ci-dessous (le port d'admin est </w:t>
      </w:r>
      <w:r>
        <w:rPr>
          <w:rFonts w:ascii="Century Schoolbook" w:hAnsi="Century Schoolbook"/>
          <w:sz w:val="24"/>
          <w:lang w:val="fr-FR"/>
        </w:rPr>
        <w:t>4848</w:t>
      </w:r>
      <w:r w:rsidRPr="00301059">
        <w:rPr>
          <w:rFonts w:ascii="Century Schoolbook" w:hAnsi="Century Schoolbook"/>
          <w:sz w:val="24"/>
          <w:lang w:val="fr-FR"/>
        </w:rPr>
        <w:t>)</w:t>
      </w:r>
    </w:p>
    <w:p w14:paraId="78D2B32B" w14:textId="61C99BDA" w:rsidR="00301059" w:rsidRPr="00301059" w:rsidRDefault="00301059" w:rsidP="00734572">
      <w:pPr>
        <w:pStyle w:val="Body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entury Schoolbook" w:hAnsi="Century Schoolbook"/>
          <w:lang w:val="en-US"/>
        </w:rPr>
      </w:pPr>
      <w:r w:rsidRPr="00301059">
        <w:rPr>
          <w:rFonts w:ascii="Century Schoolbook" w:hAnsi="Century Schoolbook"/>
          <w:sz w:val="24"/>
          <w:lang w:val="en-US"/>
        </w:rPr>
        <w:t xml:space="preserve">asadmin create-domain --adminport </w:t>
      </w:r>
      <w:r>
        <w:rPr>
          <w:rFonts w:ascii="Century Schoolbook" w:hAnsi="Century Schoolbook"/>
          <w:sz w:val="24"/>
          <w:lang w:val="en-US"/>
        </w:rPr>
        <w:t>4848</w:t>
      </w:r>
      <w:r w:rsidRPr="00301059">
        <w:rPr>
          <w:rFonts w:ascii="Century Schoolbook" w:hAnsi="Century Schoolbook"/>
          <w:sz w:val="24"/>
          <w:lang w:val="en-US"/>
        </w:rPr>
        <w:t xml:space="preserve"> --instanceport 8080 --nopassword=true </w:t>
      </w:r>
      <w:r>
        <w:rPr>
          <w:rFonts w:ascii="Century Schoolbook" w:hAnsi="Century Schoolbook"/>
          <w:sz w:val="24"/>
          <w:lang w:val="en-US"/>
        </w:rPr>
        <w:t>ocpizza</w:t>
      </w:r>
    </w:p>
    <w:p w14:paraId="0E088B3F" w14:textId="77777777" w:rsidR="00301059" w:rsidRPr="00301059" w:rsidRDefault="00301059" w:rsidP="00301059">
      <w:pPr>
        <w:pStyle w:val="BodyText"/>
        <w:rPr>
          <w:rFonts w:ascii="Century Schoolbook" w:hAnsi="Century Schoolbook"/>
          <w:sz w:val="24"/>
          <w:lang w:val="en-US"/>
        </w:rPr>
      </w:pPr>
    </w:p>
    <w:p w14:paraId="45810F5D" w14:textId="0EC2BC92" w:rsidR="00BC228C" w:rsidRPr="00301059" w:rsidRDefault="00301059" w:rsidP="00301059">
      <w:pPr>
        <w:pStyle w:val="BodyText"/>
        <w:rPr>
          <w:rFonts w:ascii="Century Schoolbook" w:hAnsi="Century Schoolbook"/>
          <w:sz w:val="24"/>
          <w:lang w:val="fr-FR"/>
        </w:rPr>
      </w:pPr>
      <w:r w:rsidRPr="00291B16">
        <w:rPr>
          <w:rFonts w:ascii="Century Schoolbook" w:hAnsi="Century Schoolbook"/>
          <w:sz w:val="24"/>
          <w:lang w:val="en-US"/>
        </w:rPr>
        <w:t xml:space="preserve"> </w:t>
      </w:r>
      <w:r w:rsidRPr="00301059">
        <w:rPr>
          <w:rFonts w:ascii="Century Schoolbook" w:hAnsi="Century Schoolbook"/>
          <w:sz w:val="24"/>
          <w:lang w:val="fr-FR"/>
        </w:rPr>
        <w:t>Maintenant pour lancer le domaine qui vient d’être créé tapez la co</w:t>
      </w:r>
      <w:r>
        <w:rPr>
          <w:rFonts w:ascii="Century Schoolbook" w:hAnsi="Century Schoolbook"/>
          <w:sz w:val="24"/>
          <w:lang w:val="fr-FR"/>
        </w:rPr>
        <w:t xml:space="preserve">mmande suivante </w:t>
      </w:r>
      <w:r w:rsidRPr="00301059">
        <w:rPr>
          <w:rFonts w:ascii="Century Schoolbook" w:hAnsi="Century Schoolbook"/>
          <w:sz w:val="24"/>
          <w:lang w:val="fr-FR"/>
        </w:rPr>
        <w:t xml:space="preserve"> </w:t>
      </w:r>
    </w:p>
    <w:p w14:paraId="18D04CAE" w14:textId="688F054D" w:rsidR="00301059" w:rsidRPr="00291B16" w:rsidRDefault="00301059" w:rsidP="00734572">
      <w:pPr>
        <w:pStyle w:val="Body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entury Schoolbook" w:hAnsi="Century Schoolbook"/>
          <w:lang w:val="fr-FR"/>
        </w:rPr>
      </w:pPr>
      <w:r w:rsidRPr="00291B16">
        <w:rPr>
          <w:rFonts w:ascii="Century Schoolbook" w:hAnsi="Century Schoolbook"/>
          <w:sz w:val="24"/>
          <w:lang w:val="fr-FR"/>
        </w:rPr>
        <w:lastRenderedPageBreak/>
        <w:t>asadmin start-domain ocpizza</w:t>
      </w:r>
    </w:p>
    <w:p w14:paraId="1A1E3164" w14:textId="5FC8F56B" w:rsidR="00BC228C" w:rsidRPr="00291B16" w:rsidRDefault="00BC228C" w:rsidP="00BC228C">
      <w:pPr>
        <w:pStyle w:val="BodyText"/>
        <w:rPr>
          <w:lang w:val="fr-FR"/>
        </w:rPr>
      </w:pPr>
    </w:p>
    <w:p w14:paraId="1325BFA5" w14:textId="142EE86F" w:rsidR="00A3763F" w:rsidRPr="00A3763F" w:rsidRDefault="00A3763F" w:rsidP="00A3763F">
      <w:pPr>
        <w:pStyle w:val="BodyText"/>
        <w:rPr>
          <w:rFonts w:ascii="Century Schoolbook" w:hAnsi="Century Schoolbook"/>
          <w:sz w:val="24"/>
          <w:lang w:val="fr-FR"/>
        </w:rPr>
      </w:pPr>
      <w:r w:rsidRPr="00A3763F">
        <w:rPr>
          <w:rFonts w:ascii="Century Schoolbook" w:hAnsi="Century Schoolbook"/>
          <w:sz w:val="24"/>
          <w:lang w:val="fr-FR"/>
        </w:rPr>
        <w:t>V</w:t>
      </w:r>
      <w:r>
        <w:rPr>
          <w:rFonts w:ascii="Century Schoolbook" w:hAnsi="Century Schoolbook"/>
          <w:sz w:val="24"/>
          <w:lang w:val="fr-FR"/>
        </w:rPr>
        <w:t>é</w:t>
      </w:r>
      <w:r w:rsidRPr="00A3763F">
        <w:rPr>
          <w:rFonts w:ascii="Century Schoolbook" w:hAnsi="Century Schoolbook"/>
          <w:sz w:val="24"/>
          <w:lang w:val="fr-FR"/>
        </w:rPr>
        <w:t>rifier que le serveur fonctionne en allant sur :</w:t>
      </w:r>
    </w:p>
    <w:p w14:paraId="25E4C004" w14:textId="25DC6CF3" w:rsidR="00A3763F" w:rsidRDefault="00A3763F" w:rsidP="00A3763F">
      <w:pPr>
        <w:pStyle w:val="BodyText"/>
        <w:rPr>
          <w:rFonts w:ascii="Century Schoolbook" w:hAnsi="Century Schoolbook"/>
          <w:sz w:val="24"/>
          <w:lang w:val="fr-FR"/>
        </w:rPr>
      </w:pPr>
      <w:r w:rsidRPr="00A3763F">
        <w:rPr>
          <w:rFonts w:ascii="Century Schoolbook" w:hAnsi="Century Schoolbook"/>
          <w:sz w:val="24"/>
          <w:lang w:val="fr-FR"/>
        </w:rPr>
        <w:t xml:space="preserve"> </w:t>
      </w:r>
      <w:hyperlink r:id="rId11" w:history="1">
        <w:r w:rsidRPr="00860763">
          <w:rPr>
            <w:rStyle w:val="Hyperlink"/>
            <w:rFonts w:ascii="Century Schoolbook" w:hAnsi="Century Schoolbook"/>
            <w:sz w:val="24"/>
            <w:lang w:val="fr-FR"/>
          </w:rPr>
          <w:t>http://localhost:8080/</w:t>
        </w:r>
      </w:hyperlink>
    </w:p>
    <w:p w14:paraId="4ED24827" w14:textId="124CA77A" w:rsidR="00A3763F" w:rsidRDefault="00A3763F" w:rsidP="00A3763F">
      <w:pPr>
        <w:pStyle w:val="BodyText"/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noProof/>
          <w:sz w:val="24"/>
          <w:lang w:val="fr-FR"/>
        </w:rPr>
        <w:drawing>
          <wp:inline distT="0" distB="0" distL="0" distR="0" wp14:anchorId="21C1BCFA" wp14:editId="23029478">
            <wp:extent cx="7099300" cy="3477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11-12 at 14.48.2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12D8" w14:textId="144C630C" w:rsidR="00A3763F" w:rsidRDefault="00A3763F" w:rsidP="00A3763F">
      <w:pPr>
        <w:pStyle w:val="BodyText"/>
        <w:rPr>
          <w:rFonts w:ascii="Century Schoolbook" w:hAnsi="Century Schoolbook"/>
          <w:sz w:val="24"/>
          <w:lang w:val="fr-FR"/>
        </w:rPr>
      </w:pPr>
    </w:p>
    <w:p w14:paraId="518082BF" w14:textId="4A24CCDA" w:rsidR="00001B1F" w:rsidRDefault="00001B1F" w:rsidP="00A3763F">
      <w:pPr>
        <w:pStyle w:val="BodyText"/>
        <w:rPr>
          <w:rFonts w:ascii="Century Schoolbook" w:hAnsi="Century Schoolbook"/>
          <w:sz w:val="24"/>
          <w:lang w:val="fr-FR"/>
        </w:rPr>
      </w:pPr>
    </w:p>
    <w:p w14:paraId="00D39D84" w14:textId="514E8E05" w:rsidR="00001B1F" w:rsidRDefault="00001B1F" w:rsidP="00A3763F">
      <w:pPr>
        <w:pStyle w:val="BodyText"/>
        <w:rPr>
          <w:rFonts w:ascii="Century Schoolbook" w:hAnsi="Century Schoolbook"/>
          <w:sz w:val="24"/>
          <w:lang w:val="fr-FR"/>
        </w:rPr>
      </w:pPr>
    </w:p>
    <w:p w14:paraId="4DAB3114" w14:textId="3B86BAB6" w:rsidR="00001B1F" w:rsidRDefault="00001B1F" w:rsidP="00A3763F">
      <w:pPr>
        <w:pStyle w:val="BodyText"/>
        <w:rPr>
          <w:rFonts w:ascii="Century Schoolbook" w:hAnsi="Century Schoolbook"/>
          <w:sz w:val="24"/>
          <w:lang w:val="fr-FR"/>
        </w:rPr>
      </w:pPr>
    </w:p>
    <w:p w14:paraId="3AB5A7EB" w14:textId="65F7A701" w:rsidR="00001B1F" w:rsidRDefault="00001B1F" w:rsidP="00A3763F">
      <w:pPr>
        <w:pStyle w:val="BodyText"/>
        <w:rPr>
          <w:rFonts w:ascii="Century Schoolbook" w:hAnsi="Century Schoolbook"/>
          <w:sz w:val="24"/>
          <w:lang w:val="fr-FR"/>
        </w:rPr>
      </w:pPr>
    </w:p>
    <w:p w14:paraId="68CEB9E3" w14:textId="5DBE2237" w:rsidR="00001B1F" w:rsidRDefault="00001B1F" w:rsidP="00A3763F">
      <w:pPr>
        <w:pStyle w:val="BodyText"/>
        <w:rPr>
          <w:rFonts w:ascii="Century Schoolbook" w:hAnsi="Century Schoolbook"/>
          <w:sz w:val="24"/>
          <w:lang w:val="fr-FR"/>
        </w:rPr>
      </w:pPr>
    </w:p>
    <w:p w14:paraId="62336F45" w14:textId="6A409B5B" w:rsidR="00001B1F" w:rsidRDefault="00001B1F" w:rsidP="00A3763F">
      <w:pPr>
        <w:pStyle w:val="BodyText"/>
        <w:rPr>
          <w:rFonts w:ascii="Century Schoolbook" w:hAnsi="Century Schoolbook"/>
          <w:sz w:val="24"/>
          <w:lang w:val="fr-FR"/>
        </w:rPr>
      </w:pPr>
    </w:p>
    <w:p w14:paraId="4B94E479" w14:textId="2A0DDDCF" w:rsidR="00001B1F" w:rsidRDefault="00001B1F" w:rsidP="00A3763F">
      <w:pPr>
        <w:pStyle w:val="BodyText"/>
        <w:rPr>
          <w:rFonts w:ascii="Century Schoolbook" w:hAnsi="Century Schoolbook"/>
          <w:sz w:val="24"/>
          <w:lang w:val="fr-FR"/>
        </w:rPr>
      </w:pPr>
    </w:p>
    <w:p w14:paraId="71031E98" w14:textId="1FB9A99A" w:rsidR="00001B1F" w:rsidRDefault="00001B1F" w:rsidP="00A3763F">
      <w:pPr>
        <w:pStyle w:val="BodyText"/>
        <w:rPr>
          <w:rFonts w:ascii="Century Schoolbook" w:hAnsi="Century Schoolbook"/>
          <w:sz w:val="24"/>
          <w:lang w:val="fr-FR"/>
        </w:rPr>
      </w:pPr>
    </w:p>
    <w:p w14:paraId="30AC4081" w14:textId="5B335A3F" w:rsidR="00001B1F" w:rsidRDefault="00001B1F" w:rsidP="00A3763F">
      <w:pPr>
        <w:pStyle w:val="BodyText"/>
        <w:rPr>
          <w:rFonts w:ascii="Century Schoolbook" w:hAnsi="Century Schoolbook"/>
          <w:sz w:val="24"/>
          <w:lang w:val="fr-FR"/>
        </w:rPr>
      </w:pPr>
    </w:p>
    <w:p w14:paraId="5C1A045E" w14:textId="77777777" w:rsidR="00001B1F" w:rsidRPr="00A3763F" w:rsidRDefault="00001B1F" w:rsidP="00A3763F">
      <w:pPr>
        <w:pStyle w:val="BodyText"/>
        <w:rPr>
          <w:rFonts w:ascii="Century Schoolbook" w:hAnsi="Century Schoolbook"/>
          <w:sz w:val="24"/>
          <w:lang w:val="fr-FR"/>
        </w:rPr>
      </w:pPr>
    </w:p>
    <w:p w14:paraId="3B7BF58B" w14:textId="562C2635" w:rsidR="00301059" w:rsidRDefault="005915BF" w:rsidP="00A3763F">
      <w:pPr>
        <w:pStyle w:val="BodyText"/>
        <w:rPr>
          <w:rFonts w:ascii="Century Schoolbook" w:hAnsi="Century Schoolbook"/>
          <w:sz w:val="24"/>
          <w:lang w:val="fr-FR"/>
        </w:rPr>
      </w:pPr>
      <w:r>
        <w:lastRenderedPageBreak/>
        <w:fldChar w:fldCharType="begin"/>
      </w:r>
      <w:r w:rsidRPr="00275939">
        <w:rPr>
          <w:lang w:val="fr-FR"/>
        </w:rPr>
        <w:instrText xml:space="preserve"> HYPERLINK "http://localhost:4848/" </w:instrText>
      </w:r>
      <w:r>
        <w:fldChar w:fldCharType="separate"/>
      </w:r>
      <w:r w:rsidR="00A3763F" w:rsidRPr="00860763">
        <w:rPr>
          <w:rStyle w:val="Hyperlink"/>
          <w:rFonts w:ascii="Century Schoolbook" w:hAnsi="Century Schoolbook"/>
          <w:sz w:val="24"/>
          <w:lang w:val="fr-FR"/>
        </w:rPr>
        <w:t>http://localhost:4848/</w:t>
      </w:r>
      <w:r>
        <w:rPr>
          <w:rStyle w:val="Hyperlink"/>
          <w:rFonts w:ascii="Century Schoolbook" w:hAnsi="Century Schoolbook"/>
          <w:sz w:val="24"/>
          <w:lang w:val="fr-FR"/>
        </w:rPr>
        <w:fldChar w:fldCharType="end"/>
      </w:r>
      <w:r w:rsidR="00A3763F">
        <w:rPr>
          <w:rFonts w:ascii="Century Schoolbook" w:hAnsi="Century Schoolbook"/>
          <w:sz w:val="24"/>
          <w:lang w:val="fr-FR"/>
        </w:rPr>
        <w:t xml:space="preserve"> </w:t>
      </w:r>
      <w:r w:rsidR="00A3763F" w:rsidRPr="00A3763F">
        <w:rPr>
          <w:rFonts w:ascii="Century Schoolbook" w:hAnsi="Century Schoolbook"/>
          <w:sz w:val="24"/>
          <w:lang w:val="fr-FR"/>
        </w:rPr>
        <w:t>(pour la console d'administration)</w:t>
      </w:r>
    </w:p>
    <w:p w14:paraId="76C297BE" w14:textId="224441B8" w:rsidR="00A3763F" w:rsidRDefault="00A3763F" w:rsidP="00A3763F">
      <w:pPr>
        <w:pStyle w:val="BodyText"/>
        <w:rPr>
          <w:rFonts w:ascii="Century Schoolbook" w:hAnsi="Century Schoolbook"/>
          <w:sz w:val="24"/>
          <w:lang w:val="fr-FR"/>
        </w:rPr>
      </w:pPr>
    </w:p>
    <w:p w14:paraId="2F9A06B0" w14:textId="52E7583D" w:rsidR="00A3763F" w:rsidRDefault="00A3763F" w:rsidP="00A3763F">
      <w:pPr>
        <w:pStyle w:val="BodyText"/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noProof/>
          <w:sz w:val="24"/>
          <w:lang w:val="fr-FR"/>
        </w:rPr>
        <w:drawing>
          <wp:inline distT="0" distB="0" distL="0" distR="0" wp14:anchorId="1030FBFF" wp14:editId="5D8A7237">
            <wp:extent cx="7099300" cy="34664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11-12 at 14.47.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C875" w14:textId="77777777" w:rsidR="004E62AE" w:rsidRDefault="004E62AE" w:rsidP="00A3763F">
      <w:pPr>
        <w:pStyle w:val="BodyText"/>
        <w:rPr>
          <w:rFonts w:ascii="Century Schoolbook" w:hAnsi="Century Schoolbook"/>
          <w:sz w:val="24"/>
          <w:lang w:val="fr-FR"/>
        </w:rPr>
      </w:pPr>
    </w:p>
    <w:p w14:paraId="66A1792F" w14:textId="77777777" w:rsidR="004E62AE" w:rsidRDefault="004E62AE" w:rsidP="004E62AE">
      <w:pPr>
        <w:pStyle w:val="BodyText"/>
        <w:jc w:val="left"/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sz w:val="24"/>
          <w:lang w:val="fr-FR"/>
        </w:rPr>
        <w:t xml:space="preserve">Si votre serveur ne démarre pas, consultez le fichier </w:t>
      </w:r>
    </w:p>
    <w:p w14:paraId="75835D0F" w14:textId="6AB72CC9" w:rsidR="004E62AE" w:rsidRPr="00301059" w:rsidRDefault="004E62AE" w:rsidP="00734572">
      <w:pPr>
        <w:pStyle w:val="Body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entury Schoolbook" w:hAnsi="Century Schoolbook"/>
          <w:lang w:val="en-US"/>
        </w:rPr>
      </w:pPr>
      <w:r w:rsidRPr="004E62AE">
        <w:rPr>
          <w:rFonts w:ascii="Century Schoolbook" w:hAnsi="Century Schoolbook"/>
          <w:sz w:val="24"/>
          <w:lang w:val="en-US"/>
        </w:rPr>
        <w:t>%GLASSFISH_HOME%\glassfish\domains\</w:t>
      </w:r>
      <w:r w:rsidR="00AF3361">
        <w:rPr>
          <w:rFonts w:ascii="Century Schoolbook" w:hAnsi="Century Schoolbook"/>
          <w:sz w:val="24"/>
          <w:lang w:val="en-US"/>
        </w:rPr>
        <w:t>ocpizza</w:t>
      </w:r>
      <w:r w:rsidRPr="004E62AE">
        <w:rPr>
          <w:rFonts w:ascii="Century Schoolbook" w:hAnsi="Century Schoolbook"/>
          <w:sz w:val="24"/>
          <w:lang w:val="en-US"/>
        </w:rPr>
        <w:t>\logs\server.log</w:t>
      </w:r>
    </w:p>
    <w:p w14:paraId="173407EF" w14:textId="4681AE24" w:rsidR="003B323F" w:rsidRPr="004E62AE" w:rsidRDefault="003B323F">
      <w:pPr>
        <w:pStyle w:val="BodyText"/>
        <w:rPr>
          <w:rFonts w:ascii="Century Schoolbook" w:hAnsi="Century Schoolbook"/>
          <w:lang w:val="en-US"/>
        </w:rPr>
      </w:pPr>
    </w:p>
    <w:p w14:paraId="6A871E80" w14:textId="4B96123E" w:rsidR="004E62AE" w:rsidRDefault="004E62AE">
      <w:pPr>
        <w:pStyle w:val="BodyText"/>
        <w:rPr>
          <w:rFonts w:ascii="Century Schoolbook" w:hAnsi="Century Schoolbook"/>
          <w:lang w:val="fr-FR"/>
        </w:rPr>
      </w:pPr>
      <w:r w:rsidRPr="004E62AE">
        <w:rPr>
          <w:rFonts w:ascii="Century Schoolbook" w:hAnsi="Century Schoolbook"/>
          <w:lang w:val="fr-FR"/>
        </w:rPr>
        <w:t>Pour construire l'application. déplacez-vous à la</w:t>
      </w:r>
      <w:r>
        <w:rPr>
          <w:rFonts w:ascii="Century Schoolbook" w:hAnsi="Century Schoolbook"/>
          <w:lang w:val="fr-FR"/>
        </w:rPr>
        <w:t xml:space="preserve"> racine du code source puis taper</w:t>
      </w:r>
      <w:r w:rsidRPr="004E62AE">
        <w:rPr>
          <w:rFonts w:ascii="Century Schoolbook" w:hAnsi="Century Schoolbook"/>
          <w:lang w:val="fr-FR"/>
        </w:rPr>
        <w:t xml:space="preserve"> </w:t>
      </w:r>
    </w:p>
    <w:p w14:paraId="5746AFDC" w14:textId="4C24A7F6" w:rsidR="004E62AE" w:rsidRPr="00291B16" w:rsidRDefault="004E62AE" w:rsidP="00734572">
      <w:pPr>
        <w:pStyle w:val="Body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entury Schoolbook" w:hAnsi="Century Schoolbook"/>
          <w:lang w:val="fr-FR"/>
        </w:rPr>
      </w:pPr>
      <w:r w:rsidRPr="00291B16">
        <w:rPr>
          <w:rFonts w:ascii="Century Schoolbook" w:hAnsi="Century Schoolbook"/>
          <w:lang w:val="fr-FR"/>
        </w:rPr>
        <w:t>mvn clean package</w:t>
      </w:r>
    </w:p>
    <w:p w14:paraId="62110E1E" w14:textId="77777777" w:rsidR="004E62AE" w:rsidRPr="00291B16" w:rsidRDefault="004E62AE">
      <w:pPr>
        <w:pStyle w:val="BodyText"/>
        <w:rPr>
          <w:rFonts w:ascii="Century Schoolbook" w:hAnsi="Century Schoolbook"/>
          <w:lang w:val="fr-FR"/>
        </w:rPr>
      </w:pPr>
    </w:p>
    <w:p w14:paraId="0A5D42C0" w14:textId="325AF494" w:rsidR="003B323F" w:rsidRPr="004E62AE" w:rsidRDefault="004E62AE">
      <w:pPr>
        <w:pStyle w:val="BodyText"/>
        <w:rPr>
          <w:rFonts w:ascii="Century Schoolbook" w:hAnsi="Century Schoolbook"/>
          <w:sz w:val="24"/>
          <w:lang w:val="fr-FR"/>
        </w:rPr>
      </w:pPr>
      <w:r w:rsidRPr="004E62AE">
        <w:rPr>
          <w:rFonts w:ascii="Century Schoolbook" w:hAnsi="Century Schoolbook"/>
          <w:sz w:val="24"/>
          <w:lang w:val="fr-FR"/>
        </w:rPr>
        <w:t>Enfin, pour déployer l’application sur le serveur GlassFish tapez la commande</w:t>
      </w:r>
    </w:p>
    <w:p w14:paraId="3CE7DD7C" w14:textId="192F524B" w:rsidR="004E62AE" w:rsidRPr="00333F28" w:rsidRDefault="004E62AE" w:rsidP="00734572">
      <w:pPr>
        <w:pStyle w:val="BodyTex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entury Schoolbook" w:hAnsi="Century Schoolbook"/>
          <w:lang w:val="en-US"/>
        </w:rPr>
      </w:pPr>
      <w:r w:rsidRPr="00333F28">
        <w:rPr>
          <w:rFonts w:ascii="Century Schoolbook" w:hAnsi="Century Schoolbook"/>
          <w:lang w:val="en-US"/>
        </w:rPr>
        <w:t>asadmin –port 4848 deploy –force ear</w:t>
      </w:r>
      <w:r w:rsidR="00333F28" w:rsidRPr="00333F28">
        <w:rPr>
          <w:rFonts w:ascii="Century Schoolbook" w:hAnsi="Century Schoolbook"/>
          <w:lang w:val="en-US"/>
        </w:rPr>
        <w:t>\target\ocpizza-1.0.ear</w:t>
      </w:r>
    </w:p>
    <w:p w14:paraId="1646E329" w14:textId="759B8052" w:rsidR="004E62AE" w:rsidRDefault="004E62AE">
      <w:pPr>
        <w:pStyle w:val="BodyText"/>
        <w:rPr>
          <w:rFonts w:ascii="Century Schoolbook" w:hAnsi="Century Schoolbook"/>
          <w:lang w:val="en-US"/>
        </w:rPr>
      </w:pPr>
    </w:p>
    <w:p w14:paraId="6996B0D0" w14:textId="3264C353" w:rsidR="00D30E67" w:rsidRDefault="00D30E67">
      <w:pPr>
        <w:pStyle w:val="BodyText"/>
        <w:rPr>
          <w:rFonts w:ascii="Century Schoolbook" w:hAnsi="Century Schoolbook"/>
          <w:lang w:val="en-US"/>
        </w:rPr>
      </w:pPr>
    </w:p>
    <w:p w14:paraId="5EA60D5C" w14:textId="32723B70" w:rsidR="00D30E67" w:rsidRDefault="00D30E67">
      <w:pPr>
        <w:pStyle w:val="BodyText"/>
        <w:rPr>
          <w:rFonts w:ascii="Century Schoolbook" w:hAnsi="Century Schoolbook"/>
          <w:lang w:val="en-US"/>
        </w:rPr>
      </w:pPr>
    </w:p>
    <w:p w14:paraId="635F0563" w14:textId="77777777" w:rsidR="00D30E67" w:rsidRDefault="00D30E67">
      <w:pPr>
        <w:pStyle w:val="BodyText"/>
        <w:rPr>
          <w:rFonts w:ascii="Century Schoolbook" w:hAnsi="Century Schoolbook"/>
          <w:lang w:val="en-US"/>
        </w:rPr>
      </w:pPr>
    </w:p>
    <w:p w14:paraId="36D67746" w14:textId="77777777" w:rsidR="003B323F" w:rsidRPr="0026610A" w:rsidRDefault="003B323F">
      <w:pPr>
        <w:pStyle w:val="Heading3"/>
      </w:pPr>
      <w:bookmarkStart w:id="17" w:name="_Toc56177239"/>
      <w:r w:rsidRPr="0026610A">
        <w:lastRenderedPageBreak/>
        <w:t>Vérifications</w:t>
      </w:r>
      <w:bookmarkEnd w:id="17"/>
    </w:p>
    <w:p w14:paraId="14672D83" w14:textId="0778928F" w:rsidR="003B323F" w:rsidRDefault="003B323F">
      <w:pPr>
        <w:pStyle w:val="BodyText"/>
        <w:rPr>
          <w:rFonts w:ascii="Century Schoolbook" w:hAnsi="Century Schoolbook"/>
          <w:lang w:val="fr-FR"/>
        </w:rPr>
      </w:pPr>
    </w:p>
    <w:p w14:paraId="558D7566" w14:textId="77777777" w:rsidR="00333F28" w:rsidRPr="00333F28" w:rsidRDefault="00333F28" w:rsidP="00333F28">
      <w:pPr>
        <w:pStyle w:val="BodyText"/>
        <w:rPr>
          <w:rFonts w:ascii="Century Schoolbook" w:hAnsi="Century Schoolbook"/>
          <w:sz w:val="24"/>
          <w:lang w:val="fr-FR"/>
        </w:rPr>
      </w:pPr>
      <w:r w:rsidRPr="00333F28">
        <w:rPr>
          <w:rFonts w:ascii="Century Schoolbook" w:hAnsi="Century Schoolbook"/>
          <w:sz w:val="24"/>
          <w:lang w:val="fr-FR"/>
        </w:rPr>
        <w:t>Vous obtenez alors l’aperçu suivant dans la partie « applications » de la console d’administration.</w:t>
      </w:r>
    </w:p>
    <w:p w14:paraId="2EDDB940" w14:textId="77777777" w:rsidR="00333F28" w:rsidRDefault="00333F28" w:rsidP="00333F28">
      <w:pPr>
        <w:pStyle w:val="BodyText"/>
        <w:rPr>
          <w:rFonts w:ascii="Century Schoolbook" w:hAnsi="Century Schoolbook"/>
          <w:lang w:val="fr-FR"/>
        </w:rPr>
      </w:pPr>
    </w:p>
    <w:p w14:paraId="0B189502" w14:textId="77777777" w:rsidR="00333F28" w:rsidRPr="00333F28" w:rsidRDefault="00333F28" w:rsidP="00333F28">
      <w:pPr>
        <w:pStyle w:val="BodyText"/>
        <w:rPr>
          <w:rFonts w:ascii="Century Schoolbook" w:hAnsi="Century Schoolbook"/>
          <w:lang w:val="fr-FR"/>
        </w:rPr>
      </w:pPr>
      <w:r>
        <w:rPr>
          <w:rFonts w:ascii="Century Schoolbook" w:hAnsi="Century Schoolbook"/>
          <w:noProof/>
          <w:lang w:val="fr-FR"/>
        </w:rPr>
        <w:drawing>
          <wp:inline distT="0" distB="0" distL="0" distR="0" wp14:anchorId="6640A0DC" wp14:editId="586803D1">
            <wp:extent cx="7099300" cy="3449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11-12 at 15.04.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2F83" w14:textId="77777777" w:rsidR="00333F28" w:rsidRPr="0026610A" w:rsidRDefault="00333F28" w:rsidP="00333F28">
      <w:pPr>
        <w:pStyle w:val="BodyText"/>
        <w:rPr>
          <w:rFonts w:ascii="Century Schoolbook" w:hAnsi="Century Schoolbook"/>
        </w:rPr>
      </w:pPr>
    </w:p>
    <w:p w14:paraId="379B22A9" w14:textId="49ACF132" w:rsidR="00333F28" w:rsidRPr="00333F28" w:rsidRDefault="00333F28">
      <w:pPr>
        <w:pStyle w:val="BodyText"/>
        <w:rPr>
          <w:rFonts w:ascii="Century Schoolbook" w:hAnsi="Century Schoolbook"/>
          <w:sz w:val="24"/>
          <w:lang w:val="fr-FR"/>
        </w:rPr>
      </w:pPr>
      <w:r w:rsidRPr="00333F28">
        <w:rPr>
          <w:rFonts w:ascii="Century Schoolbook" w:hAnsi="Century Schoolbook"/>
          <w:sz w:val="24"/>
          <w:lang w:val="fr-FR"/>
        </w:rPr>
        <w:t>Vous pouvez désormais</w:t>
      </w:r>
      <w:r>
        <w:rPr>
          <w:rFonts w:ascii="Century Schoolbook" w:hAnsi="Century Schoolbook"/>
          <w:sz w:val="24"/>
          <w:lang w:val="fr-FR"/>
        </w:rPr>
        <w:t xml:space="preserve"> accéder au site à l’adresse</w:t>
      </w:r>
      <w:r w:rsidR="00F648C1">
        <w:rPr>
          <w:rFonts w:ascii="Century Schoolbook" w:hAnsi="Century Schoolbook"/>
          <w:sz w:val="24"/>
          <w:lang w:val="fr-FR"/>
        </w:rPr>
        <w:t xml:space="preserve"> </w:t>
      </w:r>
      <w:r w:rsidR="005915BF">
        <w:fldChar w:fldCharType="begin"/>
      </w:r>
      <w:r w:rsidR="005915BF" w:rsidRPr="00275939">
        <w:rPr>
          <w:lang w:val="fr-FR"/>
        </w:rPr>
        <w:instrText xml:space="preserve"> HYPERLINK "http://locahost:8080/ocpizza" </w:instrText>
      </w:r>
      <w:r w:rsidR="005915BF">
        <w:fldChar w:fldCharType="separate"/>
      </w:r>
      <w:r w:rsidR="00F648C1" w:rsidRPr="00F648C1">
        <w:rPr>
          <w:rStyle w:val="Hyperlink"/>
          <w:rFonts w:ascii="Century Schoolbook" w:hAnsi="Century Schoolbook"/>
          <w:sz w:val="24"/>
          <w:lang w:val="fr-FR"/>
        </w:rPr>
        <w:t>http://locahost:8080/ocpizza</w:t>
      </w:r>
      <w:r w:rsidR="005915BF">
        <w:rPr>
          <w:rStyle w:val="Hyperlink"/>
          <w:rFonts w:ascii="Century Schoolbook" w:hAnsi="Century Schoolbook"/>
          <w:sz w:val="24"/>
          <w:lang w:val="fr-FR"/>
        </w:rPr>
        <w:fldChar w:fldCharType="end"/>
      </w:r>
      <w:r w:rsidR="00F648C1">
        <w:rPr>
          <w:rFonts w:ascii="Century Schoolbook" w:hAnsi="Century Schoolbook"/>
          <w:sz w:val="24"/>
          <w:lang w:val="fr-FR"/>
        </w:rPr>
        <w:t xml:space="preserve"> </w:t>
      </w:r>
    </w:p>
    <w:p w14:paraId="5549B6AE" w14:textId="05A74029" w:rsidR="003B323F" w:rsidRPr="0026610A" w:rsidRDefault="003B323F">
      <w:pPr>
        <w:pStyle w:val="Heading2"/>
        <w:pageBreakBefore/>
      </w:pPr>
      <w:bookmarkStart w:id="18" w:name="_Toc56177240"/>
      <w:r w:rsidRPr="0026610A">
        <w:lastRenderedPageBreak/>
        <w:t xml:space="preserve">Déploiement de </w:t>
      </w:r>
      <w:r w:rsidR="00983B6F">
        <w:t>l’interface boutique</w:t>
      </w:r>
      <w:bookmarkEnd w:id="18"/>
    </w:p>
    <w:p w14:paraId="3557C53B" w14:textId="20ECCF14" w:rsidR="00983B6F" w:rsidRDefault="00983B6F">
      <w:pPr>
        <w:pStyle w:val="BodyText"/>
        <w:rPr>
          <w:rFonts w:ascii="Century Schoolbook" w:hAnsi="Century Schoolbook"/>
        </w:rPr>
      </w:pPr>
    </w:p>
    <w:p w14:paraId="37D106EF" w14:textId="2F7B9BAD" w:rsidR="009B34E8" w:rsidRPr="009B34E8" w:rsidRDefault="009B34E8">
      <w:pPr>
        <w:pStyle w:val="BodyText"/>
        <w:rPr>
          <w:rFonts w:ascii="Century Schoolbook" w:hAnsi="Century Schoolbook"/>
          <w:sz w:val="24"/>
          <w:lang w:val="fr-FR"/>
        </w:rPr>
      </w:pPr>
      <w:r w:rsidRPr="009B34E8">
        <w:rPr>
          <w:rFonts w:ascii="Century Schoolbook" w:hAnsi="Century Schoolbook"/>
          <w:sz w:val="24"/>
          <w:lang w:val="fr-FR"/>
        </w:rPr>
        <w:t>L’interface boutique est une application développée en Java/Swing.</w:t>
      </w:r>
      <w:r>
        <w:rPr>
          <w:rFonts w:ascii="Century Schoolbook" w:hAnsi="Century Schoolbook"/>
          <w:sz w:val="24"/>
          <w:lang w:val="fr-FR"/>
        </w:rPr>
        <w:t xml:space="preserve"> Chaque boutique est équipé</w:t>
      </w:r>
      <w:r w:rsidR="00411A3C">
        <w:rPr>
          <w:rFonts w:ascii="Century Schoolbook" w:hAnsi="Century Schoolbook"/>
          <w:sz w:val="24"/>
          <w:lang w:val="fr-FR"/>
        </w:rPr>
        <w:t>e</w:t>
      </w:r>
      <w:r>
        <w:rPr>
          <w:rFonts w:ascii="Century Schoolbook" w:hAnsi="Century Schoolbook"/>
          <w:sz w:val="24"/>
          <w:lang w:val="fr-FR"/>
        </w:rPr>
        <w:t xml:space="preserve"> de tablette et d’ordinateur Windows sur lesquels vont être déployé cette interface.</w:t>
      </w:r>
    </w:p>
    <w:p w14:paraId="5511729E" w14:textId="77777777" w:rsidR="009B34E8" w:rsidRPr="009B34E8" w:rsidRDefault="009B34E8">
      <w:pPr>
        <w:pStyle w:val="BodyText"/>
        <w:rPr>
          <w:rFonts w:ascii="Century Schoolbook" w:hAnsi="Century Schoolbook"/>
          <w:lang w:val="fr-FR"/>
        </w:rPr>
      </w:pPr>
    </w:p>
    <w:p w14:paraId="46B60B1C" w14:textId="05C37926" w:rsidR="00B0277E" w:rsidRPr="00D30E67" w:rsidRDefault="00B0277E" w:rsidP="00B0277E">
      <w:pPr>
        <w:pStyle w:val="BodyText"/>
        <w:rPr>
          <w:rFonts w:ascii="Century Schoolbook" w:hAnsi="Century Schoolbook"/>
          <w:sz w:val="24"/>
          <w:lang w:val="fr-FR"/>
        </w:rPr>
      </w:pPr>
      <w:r w:rsidRPr="00B0277E">
        <w:rPr>
          <w:rFonts w:ascii="Century Schoolbook" w:hAnsi="Century Schoolbook"/>
          <w:sz w:val="24"/>
          <w:lang w:val="fr-FR"/>
        </w:rPr>
        <w:t xml:space="preserve">Pour installer l’interface </w:t>
      </w:r>
      <w:r w:rsidR="009B34E8">
        <w:rPr>
          <w:rFonts w:ascii="Century Schoolbook" w:hAnsi="Century Schoolbook"/>
          <w:sz w:val="24"/>
          <w:lang w:val="fr-FR"/>
        </w:rPr>
        <w:t>b</w:t>
      </w:r>
      <w:r w:rsidRPr="00B0277E">
        <w:rPr>
          <w:rFonts w:ascii="Century Schoolbook" w:hAnsi="Century Schoolbook"/>
          <w:sz w:val="24"/>
          <w:lang w:val="fr-FR"/>
        </w:rPr>
        <w:t>outique</w:t>
      </w:r>
      <w:r>
        <w:rPr>
          <w:rFonts w:ascii="Century Schoolbook" w:hAnsi="Century Schoolbook"/>
          <w:sz w:val="24"/>
          <w:lang w:val="fr-FR"/>
        </w:rPr>
        <w:t xml:space="preserve">, vous devez, sur chaque terminal, importer le code source du projet disponible à l’adresse </w:t>
      </w:r>
      <w:r w:rsidR="005915BF">
        <w:fldChar w:fldCharType="begin"/>
      </w:r>
      <w:r w:rsidR="005915BF" w:rsidRPr="00275939">
        <w:rPr>
          <w:lang w:val="fr-FR"/>
        </w:rPr>
        <w:instrText xml:space="preserve"> HYPERLINK "https://github.com/itconsulting/ocpizza/source" </w:instrText>
      </w:r>
      <w:r w:rsidR="005915BF">
        <w:fldChar w:fldCharType="separate"/>
      </w:r>
      <w:r w:rsidRPr="00732B61">
        <w:rPr>
          <w:rStyle w:val="Hyperlink"/>
          <w:rFonts w:ascii="Century Schoolbook" w:hAnsi="Century Schoolbook"/>
          <w:sz w:val="24"/>
          <w:lang w:val="fr-FR"/>
        </w:rPr>
        <w:t>https://github.com/itconsulting/ocpizza/source</w:t>
      </w:r>
      <w:r w:rsidR="005915BF">
        <w:rPr>
          <w:rStyle w:val="Hyperlink"/>
          <w:rFonts w:ascii="Century Schoolbook" w:hAnsi="Century Schoolbook"/>
          <w:sz w:val="24"/>
          <w:lang w:val="fr-FR"/>
        </w:rPr>
        <w:fldChar w:fldCharType="end"/>
      </w:r>
      <w:r>
        <w:rPr>
          <w:rFonts w:ascii="Century Schoolbook" w:hAnsi="Century Schoolbook"/>
          <w:sz w:val="24"/>
          <w:lang w:val="fr-FR"/>
        </w:rPr>
        <w:t xml:space="preserve"> , installer </w:t>
      </w:r>
      <w:r w:rsidRPr="00B0277E">
        <w:rPr>
          <w:rFonts w:ascii="Century Schoolbook" w:hAnsi="Century Schoolbook"/>
          <w:b/>
          <w:sz w:val="24"/>
          <w:lang w:val="fr-FR"/>
        </w:rPr>
        <w:t>Maven</w:t>
      </w:r>
      <w:r>
        <w:rPr>
          <w:rFonts w:ascii="Century Schoolbook" w:hAnsi="Century Schoolbook"/>
          <w:b/>
          <w:sz w:val="24"/>
          <w:lang w:val="fr-FR"/>
        </w:rPr>
        <w:t xml:space="preserve"> </w:t>
      </w:r>
      <w:r>
        <w:rPr>
          <w:rFonts w:ascii="Century Schoolbook" w:hAnsi="Century Schoolbook"/>
          <w:sz w:val="24"/>
          <w:lang w:val="fr-FR"/>
        </w:rPr>
        <w:t xml:space="preserve">(de la même manière que </w:t>
      </w:r>
      <w:r w:rsidR="009B34E8">
        <w:rPr>
          <w:rFonts w:ascii="Century Schoolbook" w:hAnsi="Century Schoolbook"/>
          <w:sz w:val="24"/>
          <w:lang w:val="fr-FR"/>
        </w:rPr>
        <w:t>pour</w:t>
      </w:r>
      <w:r>
        <w:rPr>
          <w:rFonts w:ascii="Century Schoolbook" w:hAnsi="Century Schoolbook"/>
          <w:sz w:val="24"/>
          <w:lang w:val="fr-FR"/>
        </w:rPr>
        <w:t xml:space="preserve"> le serveur physique d’OC Pizza) et créer la variable d’environnement associée. </w:t>
      </w:r>
    </w:p>
    <w:p w14:paraId="23D53DF1" w14:textId="77777777" w:rsidR="00B0277E" w:rsidRPr="00B0277E" w:rsidRDefault="00B0277E">
      <w:pPr>
        <w:pStyle w:val="BodyText"/>
        <w:rPr>
          <w:rFonts w:ascii="Century Schoolbook" w:hAnsi="Century Schoolbook"/>
          <w:sz w:val="24"/>
          <w:lang w:val="fr-FR"/>
        </w:rPr>
      </w:pPr>
    </w:p>
    <w:p w14:paraId="290B33BC" w14:textId="6748F83B" w:rsidR="00983B6F" w:rsidRDefault="00B0277E">
      <w:pPr>
        <w:pStyle w:val="BodyText"/>
        <w:rPr>
          <w:rFonts w:ascii="Century Schoolbook" w:hAnsi="Century Schoolbook"/>
          <w:sz w:val="24"/>
          <w:lang w:val="fr-FR"/>
        </w:rPr>
      </w:pPr>
      <w:r w:rsidRPr="00B0277E">
        <w:rPr>
          <w:rFonts w:ascii="Century Schoolbook" w:hAnsi="Century Schoolbook"/>
          <w:sz w:val="24"/>
          <w:lang w:val="fr-FR"/>
        </w:rPr>
        <w:t>Une fois ceci fait, p</w:t>
      </w:r>
      <w:r w:rsidR="00983B6F" w:rsidRPr="00B0277E">
        <w:rPr>
          <w:rFonts w:ascii="Century Schoolbook" w:hAnsi="Century Schoolbook"/>
          <w:sz w:val="24"/>
          <w:lang w:val="fr-FR"/>
        </w:rPr>
        <w:t>our exécuter et déployer l'application Swing sur les différents terminaux</w:t>
      </w:r>
      <w:r w:rsidRPr="00B0277E">
        <w:rPr>
          <w:rFonts w:ascii="Century Schoolbook" w:hAnsi="Century Schoolbook"/>
          <w:sz w:val="24"/>
          <w:lang w:val="fr-FR"/>
        </w:rPr>
        <w:t xml:space="preserve">, </w:t>
      </w:r>
      <w:r w:rsidR="00983B6F" w:rsidRPr="00B0277E">
        <w:rPr>
          <w:rFonts w:ascii="Century Schoolbook" w:hAnsi="Century Schoolbook"/>
          <w:sz w:val="24"/>
          <w:lang w:val="fr-FR"/>
        </w:rPr>
        <w:t>déplacez-vous dans le répertoire « Swing » du code source puis tapez la commande suivante :</w:t>
      </w:r>
    </w:p>
    <w:p w14:paraId="2BAB5783" w14:textId="77777777" w:rsidR="00B0277E" w:rsidRPr="00B0277E" w:rsidRDefault="00B0277E">
      <w:pPr>
        <w:pStyle w:val="BodyText"/>
        <w:rPr>
          <w:rFonts w:ascii="Century Schoolbook" w:hAnsi="Century Schoolbook"/>
          <w:sz w:val="24"/>
          <w:lang w:val="fr-FR"/>
        </w:rPr>
      </w:pPr>
    </w:p>
    <w:p w14:paraId="2D961748" w14:textId="36C2FA56" w:rsidR="00B0277E" w:rsidRDefault="00983B6F" w:rsidP="00B0277E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entury Schoolbook" w:hAnsi="Century Schoolbook"/>
          <w:sz w:val="24"/>
          <w:lang w:val="fr-FR"/>
        </w:rPr>
      </w:pPr>
      <w:r w:rsidRPr="00983B6F">
        <w:rPr>
          <w:rFonts w:ascii="Century Schoolbook" w:hAnsi="Century Schoolbook"/>
          <w:sz w:val="24"/>
          <w:lang w:val="fr-FR"/>
        </w:rPr>
        <w:t xml:space="preserve">mvn </w:t>
      </w:r>
      <w:proofErr w:type="gramStart"/>
      <w:r w:rsidRPr="00983B6F">
        <w:rPr>
          <w:rFonts w:ascii="Century Schoolbook" w:hAnsi="Century Schoolbook"/>
          <w:sz w:val="24"/>
          <w:lang w:val="fr-FR"/>
        </w:rPr>
        <w:t>exec:</w:t>
      </w:r>
      <w:proofErr w:type="gramEnd"/>
      <w:r w:rsidRPr="00983B6F">
        <w:rPr>
          <w:rFonts w:ascii="Century Schoolbook" w:hAnsi="Century Schoolbook"/>
          <w:sz w:val="24"/>
          <w:lang w:val="fr-FR"/>
        </w:rPr>
        <w:t>java -Dexec.mainClass="com.</w:t>
      </w:r>
      <w:r w:rsidR="00AC4F5B">
        <w:rPr>
          <w:rFonts w:ascii="Century Schoolbook" w:hAnsi="Century Schoolbook"/>
          <w:sz w:val="24"/>
          <w:lang w:val="fr-FR"/>
        </w:rPr>
        <w:t>itconsulting.ocpizza</w:t>
      </w:r>
      <w:r w:rsidRPr="00983B6F">
        <w:rPr>
          <w:rFonts w:ascii="Century Schoolbook" w:hAnsi="Century Schoolbook"/>
          <w:sz w:val="24"/>
          <w:lang w:val="fr-FR"/>
        </w:rPr>
        <w:t>.client.ui.</w:t>
      </w:r>
      <w:r w:rsidR="00AC4F5B">
        <w:rPr>
          <w:rFonts w:ascii="Century Schoolbook" w:hAnsi="Century Schoolbook"/>
          <w:sz w:val="24"/>
          <w:lang w:val="fr-FR"/>
        </w:rPr>
        <w:t>OCPizza</w:t>
      </w:r>
      <w:r w:rsidRPr="00983B6F">
        <w:rPr>
          <w:rFonts w:ascii="Century Schoolbook" w:hAnsi="Century Schoolbook"/>
          <w:sz w:val="24"/>
          <w:lang w:val="fr-FR"/>
        </w:rPr>
        <w:t>Frame"</w:t>
      </w:r>
    </w:p>
    <w:p w14:paraId="710A8E54" w14:textId="3D032B98" w:rsidR="00B0277E" w:rsidRDefault="00B0277E" w:rsidP="00B0277E">
      <w:pPr>
        <w:pStyle w:val="BodyText"/>
        <w:rPr>
          <w:rFonts w:ascii="Century Schoolbook" w:hAnsi="Century Schoolbook"/>
          <w:sz w:val="24"/>
          <w:lang w:val="fr-FR"/>
        </w:rPr>
      </w:pPr>
    </w:p>
    <w:p w14:paraId="3DAC4275" w14:textId="76C41FFF" w:rsidR="00B0277E" w:rsidRPr="00B0277E" w:rsidRDefault="00B0277E" w:rsidP="00B0277E">
      <w:pPr>
        <w:pStyle w:val="BodyText"/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sz w:val="24"/>
          <w:lang w:val="fr-FR"/>
        </w:rPr>
        <w:t>Vous accédez ainsi à l’interface boutique qui vous permettra de gérer</w:t>
      </w:r>
      <w:r w:rsidR="009B34E8">
        <w:rPr>
          <w:rFonts w:ascii="Century Schoolbook" w:hAnsi="Century Schoolbook"/>
          <w:sz w:val="24"/>
          <w:lang w:val="fr-FR"/>
        </w:rPr>
        <w:t xml:space="preserve"> les stocks et les commandes de</w:t>
      </w:r>
      <w:r>
        <w:rPr>
          <w:rFonts w:ascii="Century Schoolbook" w:hAnsi="Century Schoolbook"/>
          <w:sz w:val="24"/>
          <w:lang w:val="fr-FR"/>
        </w:rPr>
        <w:t xml:space="preserve"> la boutique.</w:t>
      </w:r>
    </w:p>
    <w:p w14:paraId="69DA9DF1" w14:textId="77777777" w:rsidR="003B323F" w:rsidRPr="0026610A" w:rsidRDefault="003B323F">
      <w:pPr>
        <w:pStyle w:val="Heading1"/>
        <w:rPr>
          <w:rFonts w:ascii="Century Schoolbook" w:hAnsi="Century Schoolbook"/>
        </w:rPr>
      </w:pPr>
      <w:bookmarkStart w:id="19" w:name="_Toc56177241"/>
      <w:r w:rsidRPr="0026610A">
        <w:rPr>
          <w:rFonts w:ascii="Century Schoolbook" w:hAnsi="Century Schoolbook"/>
        </w:rPr>
        <w:lastRenderedPageBreak/>
        <w:t>Procédure de démarrage / arrêt</w:t>
      </w:r>
      <w:bookmarkEnd w:id="19"/>
    </w:p>
    <w:p w14:paraId="02EA1D2B" w14:textId="1BFFAD33" w:rsidR="003B323F" w:rsidRPr="006C429C" w:rsidRDefault="006C429C">
      <w:pPr>
        <w:pStyle w:val="Heading2"/>
        <w:rPr>
          <w:lang w:val="fr-FR"/>
        </w:rPr>
      </w:pPr>
      <w:bookmarkStart w:id="20" w:name="_Toc56177242"/>
      <w:r w:rsidRPr="006C429C">
        <w:rPr>
          <w:lang w:val="fr-FR"/>
        </w:rPr>
        <w:t>Serveur de b</w:t>
      </w:r>
      <w:r w:rsidR="003B323F" w:rsidRPr="006C429C">
        <w:rPr>
          <w:lang w:val="fr-FR"/>
        </w:rPr>
        <w:t>ase de données</w:t>
      </w:r>
      <w:bookmarkEnd w:id="20"/>
    </w:p>
    <w:p w14:paraId="6A6D9C56" w14:textId="02B0CDE2" w:rsidR="003B323F" w:rsidRPr="006C429C" w:rsidRDefault="003B323F">
      <w:pPr>
        <w:pStyle w:val="BodyText"/>
        <w:rPr>
          <w:rFonts w:ascii="Century Schoolbook" w:hAnsi="Century Schoolbook"/>
          <w:lang w:val="fr-FR"/>
        </w:rPr>
      </w:pPr>
    </w:p>
    <w:p w14:paraId="30E9D7CC" w14:textId="369E061C" w:rsidR="002F2574" w:rsidRPr="006C429C" w:rsidRDefault="002F2574" w:rsidP="002F2574">
      <w:pPr>
        <w:pStyle w:val="BodyText"/>
        <w:rPr>
          <w:rFonts w:ascii="Century Schoolbook" w:hAnsi="Century Schoolbook"/>
          <w:sz w:val="24"/>
          <w:lang w:val="fr-FR"/>
        </w:rPr>
      </w:pPr>
      <w:r w:rsidRPr="006C429C">
        <w:rPr>
          <w:rFonts w:ascii="Century Schoolbook" w:hAnsi="Century Schoolbook"/>
          <w:sz w:val="24"/>
          <w:lang w:val="fr-FR"/>
        </w:rPr>
        <w:t xml:space="preserve">Pour démarrer le serveur PostgreSQL en ligne de commande, exécuter la commande suivante : </w:t>
      </w:r>
    </w:p>
    <w:p w14:paraId="4B95626D" w14:textId="4AA8E1AE" w:rsidR="006C429C" w:rsidRPr="006C429C" w:rsidRDefault="006C429C" w:rsidP="006C429C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entury Schoolbook" w:hAnsi="Century Schoolbook"/>
          <w:sz w:val="24"/>
          <w:lang w:val="en-US"/>
        </w:rPr>
      </w:pPr>
      <w:r w:rsidRPr="006C429C">
        <w:rPr>
          <w:rFonts w:ascii="Century Schoolbook" w:hAnsi="Century Schoolbook"/>
          <w:sz w:val="24"/>
          <w:lang w:val="en-US"/>
        </w:rPr>
        <w:t>pg_ctl -D "%POSTGRESQL_HOME\data" start</w:t>
      </w:r>
    </w:p>
    <w:p w14:paraId="1BA9458C" w14:textId="77777777" w:rsidR="006C429C" w:rsidRPr="006C429C" w:rsidRDefault="006C429C" w:rsidP="006C429C">
      <w:pPr>
        <w:pStyle w:val="BodyText"/>
        <w:rPr>
          <w:rFonts w:ascii="Century Schoolbook" w:hAnsi="Century Schoolbook"/>
          <w:sz w:val="24"/>
          <w:lang w:val="en-US"/>
        </w:rPr>
      </w:pPr>
      <w:r w:rsidRPr="006C429C">
        <w:rPr>
          <w:rFonts w:ascii="Century Schoolbook" w:hAnsi="Century Schoolbook"/>
          <w:sz w:val="24"/>
          <w:lang w:val="en-US"/>
        </w:rPr>
        <w:t xml:space="preserve"> </w:t>
      </w:r>
    </w:p>
    <w:p w14:paraId="5E0BC285" w14:textId="26801B6F" w:rsidR="002F2574" w:rsidRPr="006C429C" w:rsidRDefault="002F2574" w:rsidP="006C429C">
      <w:pPr>
        <w:pStyle w:val="BodyText"/>
        <w:rPr>
          <w:rFonts w:ascii="Century Schoolbook" w:hAnsi="Century Schoolbook"/>
          <w:sz w:val="24"/>
          <w:lang w:val="fr-FR"/>
        </w:rPr>
      </w:pPr>
      <w:r w:rsidRPr="006C429C">
        <w:rPr>
          <w:rFonts w:ascii="Century Schoolbook" w:hAnsi="Century Schoolbook"/>
          <w:sz w:val="24"/>
          <w:lang w:val="fr-FR"/>
        </w:rPr>
        <w:t xml:space="preserve">Pour stopper le serveur PostgreSQL en ligne de commande, exécuter la commande suivante : </w:t>
      </w:r>
    </w:p>
    <w:p w14:paraId="6C023BCA" w14:textId="05B83A71" w:rsidR="006C429C" w:rsidRPr="006C429C" w:rsidRDefault="006C429C" w:rsidP="006C429C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entury Schoolbook" w:hAnsi="Century Schoolbook"/>
          <w:sz w:val="24"/>
          <w:lang w:val="en-US"/>
        </w:rPr>
      </w:pPr>
      <w:r w:rsidRPr="006C429C">
        <w:rPr>
          <w:rFonts w:ascii="Century Schoolbook" w:hAnsi="Century Schoolbook"/>
          <w:sz w:val="24"/>
          <w:lang w:val="en-US"/>
        </w:rPr>
        <w:t>pg_ctl -D "%POSTGRESQL_HOME\data" st</w:t>
      </w:r>
      <w:r>
        <w:rPr>
          <w:rFonts w:ascii="Century Schoolbook" w:hAnsi="Century Schoolbook"/>
          <w:sz w:val="24"/>
          <w:lang w:val="en-US"/>
        </w:rPr>
        <w:t>op</w:t>
      </w:r>
    </w:p>
    <w:p w14:paraId="29F1C26C" w14:textId="77777777" w:rsidR="003B323F" w:rsidRPr="0026610A" w:rsidRDefault="003B323F">
      <w:pPr>
        <w:pStyle w:val="BodyText"/>
        <w:rPr>
          <w:rFonts w:ascii="Century Schoolbook" w:hAnsi="Century Schoolbook"/>
        </w:rPr>
      </w:pPr>
    </w:p>
    <w:p w14:paraId="3ABC6255" w14:textId="12ADF830" w:rsidR="003B323F" w:rsidRDefault="006C429C">
      <w:pPr>
        <w:pStyle w:val="Heading2"/>
      </w:pPr>
      <w:bookmarkStart w:id="21" w:name="_Toc56177243"/>
      <w:r>
        <w:t>Serveur d’application</w:t>
      </w:r>
      <w:bookmarkEnd w:id="21"/>
    </w:p>
    <w:p w14:paraId="3716F9FE" w14:textId="078153BA" w:rsidR="006C429C" w:rsidRDefault="006C429C" w:rsidP="006C429C">
      <w:pPr>
        <w:pStyle w:val="BodyText"/>
      </w:pPr>
    </w:p>
    <w:p w14:paraId="57F89512" w14:textId="0772C56D" w:rsidR="006C429C" w:rsidRPr="006C429C" w:rsidRDefault="006C429C" w:rsidP="006C429C">
      <w:pPr>
        <w:pStyle w:val="BodyText"/>
        <w:rPr>
          <w:rFonts w:ascii="Century Schoolbook" w:hAnsi="Century Schoolbook"/>
          <w:sz w:val="24"/>
          <w:lang w:val="fr-FR"/>
        </w:rPr>
      </w:pPr>
      <w:r w:rsidRPr="006C429C">
        <w:rPr>
          <w:rFonts w:ascii="Century Schoolbook" w:hAnsi="Century Schoolbook"/>
          <w:sz w:val="24"/>
          <w:lang w:val="fr-FR"/>
        </w:rPr>
        <w:t xml:space="preserve">Pour démarrer le serveur </w:t>
      </w:r>
      <w:r>
        <w:rPr>
          <w:rFonts w:ascii="Century Schoolbook" w:hAnsi="Century Schoolbook"/>
          <w:sz w:val="24"/>
          <w:lang w:val="fr-FR"/>
        </w:rPr>
        <w:t>GlassFish</w:t>
      </w:r>
      <w:r w:rsidRPr="006C429C">
        <w:rPr>
          <w:rFonts w:ascii="Century Schoolbook" w:hAnsi="Century Schoolbook"/>
          <w:sz w:val="24"/>
          <w:lang w:val="fr-FR"/>
        </w:rPr>
        <w:t xml:space="preserve"> en ligne de commande, exécuter la commande suivante : </w:t>
      </w:r>
    </w:p>
    <w:p w14:paraId="767BCA99" w14:textId="34821C67" w:rsidR="006C429C" w:rsidRPr="00B0277E" w:rsidRDefault="006C429C" w:rsidP="006C429C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entury Schoolbook" w:hAnsi="Century Schoolbook"/>
          <w:sz w:val="24"/>
          <w:lang w:val="fr-FR"/>
        </w:rPr>
      </w:pPr>
      <w:r w:rsidRPr="00B0277E">
        <w:rPr>
          <w:rFonts w:ascii="Century Schoolbook" w:hAnsi="Century Schoolbook"/>
          <w:sz w:val="24"/>
          <w:lang w:val="fr-FR"/>
        </w:rPr>
        <w:t>asadmin start-domain ocpizza</w:t>
      </w:r>
    </w:p>
    <w:p w14:paraId="0618417A" w14:textId="77777777" w:rsidR="006C429C" w:rsidRPr="00B0277E" w:rsidRDefault="006C429C" w:rsidP="006C429C">
      <w:pPr>
        <w:pStyle w:val="BodyText"/>
        <w:rPr>
          <w:rFonts w:ascii="Century Schoolbook" w:hAnsi="Century Schoolbook"/>
          <w:sz w:val="24"/>
          <w:lang w:val="fr-FR"/>
        </w:rPr>
      </w:pPr>
      <w:r w:rsidRPr="00B0277E">
        <w:rPr>
          <w:rFonts w:ascii="Century Schoolbook" w:hAnsi="Century Schoolbook"/>
          <w:sz w:val="24"/>
          <w:lang w:val="fr-FR"/>
        </w:rPr>
        <w:t xml:space="preserve"> </w:t>
      </w:r>
    </w:p>
    <w:p w14:paraId="6B949C64" w14:textId="48708389" w:rsidR="006C429C" w:rsidRPr="006C429C" w:rsidRDefault="006C429C" w:rsidP="006C429C">
      <w:pPr>
        <w:pStyle w:val="BodyText"/>
        <w:rPr>
          <w:rFonts w:ascii="Century Schoolbook" w:hAnsi="Century Schoolbook"/>
          <w:sz w:val="24"/>
          <w:lang w:val="fr-FR"/>
        </w:rPr>
      </w:pPr>
      <w:r w:rsidRPr="006C429C">
        <w:rPr>
          <w:rFonts w:ascii="Century Schoolbook" w:hAnsi="Century Schoolbook"/>
          <w:sz w:val="24"/>
          <w:lang w:val="fr-FR"/>
        </w:rPr>
        <w:t xml:space="preserve">Pour stopper le serveur </w:t>
      </w:r>
      <w:r>
        <w:rPr>
          <w:rFonts w:ascii="Century Schoolbook" w:hAnsi="Century Schoolbook"/>
          <w:sz w:val="24"/>
          <w:lang w:val="fr-FR"/>
        </w:rPr>
        <w:t>GlassFish</w:t>
      </w:r>
      <w:r w:rsidRPr="006C429C">
        <w:rPr>
          <w:rFonts w:ascii="Century Schoolbook" w:hAnsi="Century Schoolbook"/>
          <w:sz w:val="24"/>
          <w:lang w:val="fr-FR"/>
        </w:rPr>
        <w:t xml:space="preserve"> en ligne de commande, exécuter la commande suivante : </w:t>
      </w:r>
    </w:p>
    <w:p w14:paraId="0775C0DE" w14:textId="0E506221" w:rsidR="006C429C" w:rsidRPr="006C429C" w:rsidRDefault="006C429C" w:rsidP="006C429C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rFonts w:ascii="Century Schoolbook" w:hAnsi="Century Schoolbook"/>
          <w:sz w:val="24"/>
          <w:lang w:val="en-US"/>
        </w:rPr>
        <w:t>asadmin stop-domain ocpizza</w:t>
      </w:r>
    </w:p>
    <w:p w14:paraId="68151A16" w14:textId="77777777" w:rsidR="003B323F" w:rsidRPr="006C429C" w:rsidRDefault="003B323F">
      <w:pPr>
        <w:pStyle w:val="Heading1"/>
        <w:rPr>
          <w:rFonts w:ascii="Century Schoolbook" w:hAnsi="Century Schoolbook"/>
          <w:lang w:val="fr-FR"/>
        </w:rPr>
      </w:pPr>
      <w:bookmarkStart w:id="22" w:name="_Toc56177244"/>
      <w:r w:rsidRPr="006C429C">
        <w:rPr>
          <w:rFonts w:ascii="Century Schoolbook" w:hAnsi="Century Schoolbook"/>
          <w:lang w:val="fr-FR"/>
        </w:rPr>
        <w:lastRenderedPageBreak/>
        <w:t>Procédure de mise à jour</w:t>
      </w:r>
      <w:bookmarkEnd w:id="22"/>
    </w:p>
    <w:p w14:paraId="0C96BB93" w14:textId="128BC522" w:rsidR="003B323F" w:rsidRPr="001E0F5F" w:rsidRDefault="001E0F5F">
      <w:pPr>
        <w:pStyle w:val="Heading2"/>
        <w:rPr>
          <w:lang w:val="fr-FR"/>
        </w:rPr>
      </w:pPr>
      <w:bookmarkStart w:id="23" w:name="_Toc56177245"/>
      <w:r w:rsidRPr="001E0F5F">
        <w:rPr>
          <w:lang w:val="fr-FR"/>
        </w:rPr>
        <w:t>Serveur de b</w:t>
      </w:r>
      <w:r w:rsidR="003B323F" w:rsidRPr="001E0F5F">
        <w:rPr>
          <w:lang w:val="fr-FR"/>
        </w:rPr>
        <w:t>ase de données</w:t>
      </w:r>
      <w:bookmarkEnd w:id="23"/>
    </w:p>
    <w:p w14:paraId="0DA6BA5E" w14:textId="0C0A5D74" w:rsidR="003B323F" w:rsidRPr="001E0F5F" w:rsidRDefault="003B323F">
      <w:pPr>
        <w:pStyle w:val="BodyText"/>
        <w:rPr>
          <w:rFonts w:ascii="Century Schoolbook" w:hAnsi="Century Schoolbook"/>
          <w:lang w:val="fr-FR"/>
        </w:rPr>
      </w:pPr>
    </w:p>
    <w:p w14:paraId="3BFF11AA" w14:textId="2AA27FB9" w:rsidR="001E0F5F" w:rsidRPr="001E0F5F" w:rsidRDefault="001E0F5F" w:rsidP="001E0F5F">
      <w:pPr>
        <w:pStyle w:val="NormalWeb"/>
        <w:rPr>
          <w:rFonts w:ascii="Century Schoolbook" w:hAnsi="Century Schoolbook"/>
        </w:rPr>
      </w:pPr>
      <w:r w:rsidRPr="001E0F5F">
        <w:rPr>
          <w:rFonts w:ascii="Century Schoolbook" w:hAnsi="Century Schoolbook"/>
        </w:rPr>
        <w:t xml:space="preserve">En cas de nécessité́ de mise </w:t>
      </w:r>
      <w:r>
        <w:rPr>
          <w:rFonts w:ascii="Century Schoolbook" w:hAnsi="Century Schoolbook"/>
        </w:rPr>
        <w:t xml:space="preserve">à </w:t>
      </w:r>
      <w:r w:rsidRPr="001E0F5F">
        <w:rPr>
          <w:rFonts w:ascii="Century Schoolbook" w:hAnsi="Century Schoolbook"/>
        </w:rPr>
        <w:t xml:space="preserve">jour de la base de données, se connecter </w:t>
      </w:r>
      <w:r>
        <w:rPr>
          <w:rFonts w:ascii="Century Schoolbook" w:hAnsi="Century Schoolbook"/>
        </w:rPr>
        <w:t xml:space="preserve">à </w:t>
      </w:r>
      <w:r w:rsidRPr="001E0F5F">
        <w:rPr>
          <w:rFonts w:ascii="Century Schoolbook" w:hAnsi="Century Schoolbook"/>
        </w:rPr>
        <w:t xml:space="preserve">la console d’administration, et exécuter le script qui sera fourni pour ce faire : </w:t>
      </w:r>
      <w:r w:rsidRPr="001E0F5F">
        <w:rPr>
          <w:rFonts w:ascii="Century Schoolbook" w:hAnsi="Century Schoolbook"/>
          <w:i/>
          <w:iCs/>
        </w:rPr>
        <w:t>script_update_ddMMYYYY.sql</w:t>
      </w:r>
      <w:r w:rsidRPr="001E0F5F">
        <w:rPr>
          <w:rFonts w:ascii="Century Schoolbook" w:hAnsi="Century Schoolbook"/>
        </w:rPr>
        <w:t xml:space="preserve">. </w:t>
      </w:r>
    </w:p>
    <w:p w14:paraId="017D0B7C" w14:textId="5C60A77D" w:rsidR="003B323F" w:rsidRPr="001E0F5F" w:rsidRDefault="001E0F5F" w:rsidP="001E0F5F">
      <w:pPr>
        <w:pStyle w:val="NormalWeb"/>
        <w:rPr>
          <w:rFonts w:ascii="Century Schoolbook" w:hAnsi="Century Schoolbook"/>
        </w:rPr>
      </w:pPr>
      <w:r w:rsidRPr="001E0F5F">
        <w:rPr>
          <w:rFonts w:ascii="Century Schoolbook" w:hAnsi="Century Schoolbook"/>
        </w:rPr>
        <w:t xml:space="preserve">Avant toute mise </w:t>
      </w:r>
      <w:r>
        <w:rPr>
          <w:rFonts w:ascii="Century Schoolbook" w:hAnsi="Century Schoolbook"/>
        </w:rPr>
        <w:t xml:space="preserve">à </w:t>
      </w:r>
      <w:r w:rsidRPr="001E0F5F">
        <w:rPr>
          <w:rFonts w:ascii="Century Schoolbook" w:hAnsi="Century Schoolbook"/>
        </w:rPr>
        <w:t xml:space="preserve">jour, lancer une sauvegarde de la base. </w:t>
      </w:r>
    </w:p>
    <w:p w14:paraId="352E419B" w14:textId="6571B9F7" w:rsidR="003B323F" w:rsidRDefault="001E0F5F">
      <w:pPr>
        <w:pStyle w:val="Heading2"/>
      </w:pPr>
      <w:bookmarkStart w:id="24" w:name="_Toc56177246"/>
      <w:r>
        <w:t>Serveur d’application</w:t>
      </w:r>
      <w:bookmarkEnd w:id="24"/>
    </w:p>
    <w:p w14:paraId="56F81C3C" w14:textId="5AB77261" w:rsidR="001E0F5F" w:rsidRDefault="001E0F5F" w:rsidP="001E0F5F">
      <w:pPr>
        <w:pStyle w:val="BodyText"/>
      </w:pPr>
    </w:p>
    <w:p w14:paraId="7F22F126" w14:textId="103E01F9" w:rsidR="001E0F5F" w:rsidRDefault="001E0F5F" w:rsidP="001E0F5F">
      <w:pPr>
        <w:pStyle w:val="BodyText"/>
        <w:rPr>
          <w:rFonts w:ascii="Century Schoolbook" w:hAnsi="Century Schoolbook"/>
          <w:sz w:val="24"/>
          <w:lang w:val="fr-FR"/>
        </w:rPr>
      </w:pPr>
      <w:r w:rsidRPr="001E0F5F">
        <w:rPr>
          <w:rFonts w:ascii="Century Schoolbook" w:hAnsi="Century Schoolbook"/>
          <w:sz w:val="24"/>
          <w:lang w:val="fr-FR"/>
        </w:rPr>
        <w:t xml:space="preserve">En cas de </w:t>
      </w:r>
      <w:r w:rsidRPr="001E0F5F">
        <w:rPr>
          <w:rFonts w:ascii="Century Schoolbook" w:hAnsi="Century Schoolbook"/>
          <w:lang w:val="fr-FR"/>
        </w:rPr>
        <w:t>nécessité</w:t>
      </w:r>
      <w:r w:rsidRPr="001E0F5F">
        <w:rPr>
          <w:rFonts w:ascii="Century Schoolbook" w:hAnsi="Century Schoolbook"/>
          <w:sz w:val="24"/>
          <w:lang w:val="fr-FR"/>
        </w:rPr>
        <w:t xml:space="preserve">́ de mise </w:t>
      </w:r>
      <w:r w:rsidRPr="001E0F5F">
        <w:rPr>
          <w:rFonts w:ascii="Century Schoolbook" w:hAnsi="Century Schoolbook"/>
          <w:lang w:val="fr-FR"/>
        </w:rPr>
        <w:t xml:space="preserve">à </w:t>
      </w:r>
      <w:r w:rsidRPr="001E0F5F">
        <w:rPr>
          <w:rFonts w:ascii="Century Schoolbook" w:hAnsi="Century Schoolbook"/>
          <w:sz w:val="24"/>
          <w:lang w:val="fr-FR"/>
        </w:rPr>
        <w:t>jour de</w:t>
      </w:r>
      <w:r>
        <w:rPr>
          <w:rFonts w:ascii="Century Schoolbook" w:hAnsi="Century Schoolbook"/>
          <w:sz w:val="24"/>
          <w:lang w:val="fr-FR"/>
        </w:rPr>
        <w:t xml:space="preserve"> l’application, se connecter à la console d’administration, cliquer sur l’onglet « Applications », cliquez sur « redeploy », sélectionnez le </w:t>
      </w:r>
      <w:proofErr w:type="gramStart"/>
      <w:r>
        <w:rPr>
          <w:rFonts w:ascii="Century Schoolbook" w:hAnsi="Century Schoolbook"/>
          <w:sz w:val="24"/>
          <w:lang w:val="fr-FR"/>
        </w:rPr>
        <w:t>fichier .ear</w:t>
      </w:r>
      <w:proofErr w:type="gramEnd"/>
      <w:r>
        <w:rPr>
          <w:rFonts w:ascii="Century Schoolbook" w:hAnsi="Century Schoolbook"/>
          <w:sz w:val="24"/>
          <w:lang w:val="fr-FR"/>
        </w:rPr>
        <w:t xml:space="preserve"> dans « choose file ».</w:t>
      </w:r>
    </w:p>
    <w:p w14:paraId="7F907C0C" w14:textId="77777777" w:rsidR="001E0F5F" w:rsidRPr="001E0F5F" w:rsidRDefault="001E0F5F" w:rsidP="001E0F5F">
      <w:pPr>
        <w:pStyle w:val="BodyText"/>
        <w:rPr>
          <w:lang w:val="fr-FR"/>
        </w:rPr>
      </w:pPr>
    </w:p>
    <w:p w14:paraId="0ABA4768" w14:textId="5183ABA6" w:rsidR="001E0F5F" w:rsidRDefault="001E0F5F" w:rsidP="001E0F5F">
      <w:pPr>
        <w:pStyle w:val="BodyText"/>
      </w:pPr>
      <w:r>
        <w:rPr>
          <w:rFonts w:ascii="Century Schoolbook" w:hAnsi="Century Schoolbook"/>
          <w:noProof/>
          <w:lang w:val="fr-FR"/>
        </w:rPr>
        <w:drawing>
          <wp:inline distT="0" distB="0" distL="0" distR="0" wp14:anchorId="3C724C6E" wp14:editId="27935883">
            <wp:extent cx="7099300" cy="3449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11-12 at 15.04.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E369" w14:textId="2E4EA97B" w:rsidR="001E0F5F" w:rsidRDefault="001E0F5F" w:rsidP="001E0F5F">
      <w:pPr>
        <w:pStyle w:val="BodyText"/>
      </w:pPr>
    </w:p>
    <w:p w14:paraId="1AC8ADE6" w14:textId="7B1A8477" w:rsidR="001E0F5F" w:rsidRPr="001E0F5F" w:rsidRDefault="00D03F45" w:rsidP="001E0F5F">
      <w:pPr>
        <w:pStyle w:val="BodyText"/>
      </w:pPr>
      <w:r>
        <w:rPr>
          <w:noProof/>
        </w:rPr>
        <w:lastRenderedPageBreak/>
        <w:drawing>
          <wp:inline distT="0" distB="0" distL="0" distR="0" wp14:anchorId="4358C430" wp14:editId="462D5E77">
            <wp:extent cx="7099300" cy="3441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11-13 at 16.25.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9B92" w14:textId="28730FC9" w:rsidR="003B323F" w:rsidRDefault="003B323F">
      <w:pPr>
        <w:pStyle w:val="Heading1"/>
        <w:rPr>
          <w:rFonts w:ascii="Century Schoolbook" w:hAnsi="Century Schoolbook"/>
        </w:rPr>
      </w:pPr>
      <w:bookmarkStart w:id="25" w:name="_Toc56177247"/>
      <w:r w:rsidRPr="0026610A">
        <w:rPr>
          <w:rFonts w:ascii="Century Schoolbook" w:hAnsi="Century Schoolbook"/>
        </w:rPr>
        <w:lastRenderedPageBreak/>
        <w:t>Supervision/Monitoring</w:t>
      </w:r>
      <w:bookmarkEnd w:id="25"/>
    </w:p>
    <w:p w14:paraId="07C7BB58" w14:textId="15811B17" w:rsidR="006C429C" w:rsidRDefault="006C429C" w:rsidP="006C429C">
      <w:pPr>
        <w:pStyle w:val="BodyText"/>
      </w:pPr>
    </w:p>
    <w:p w14:paraId="005C0283" w14:textId="3E34B474" w:rsidR="006C429C" w:rsidRPr="006C429C" w:rsidRDefault="006C429C" w:rsidP="006C429C">
      <w:pPr>
        <w:pStyle w:val="Heading2"/>
        <w:rPr>
          <w:lang w:val="fr-FR"/>
        </w:rPr>
      </w:pPr>
      <w:bookmarkStart w:id="26" w:name="_Toc56177248"/>
      <w:r w:rsidRPr="006C429C">
        <w:rPr>
          <w:lang w:val="fr-FR"/>
        </w:rPr>
        <w:t>Supervision du serveur de base d</w:t>
      </w:r>
      <w:r>
        <w:rPr>
          <w:lang w:val="fr-FR"/>
        </w:rPr>
        <w:t>e données</w:t>
      </w:r>
      <w:bookmarkEnd w:id="26"/>
    </w:p>
    <w:p w14:paraId="14F90911" w14:textId="06FB92A5" w:rsidR="006C429C" w:rsidRDefault="006C429C" w:rsidP="006C429C">
      <w:pPr>
        <w:pStyle w:val="BodyText"/>
        <w:rPr>
          <w:lang w:val="fr-FR"/>
        </w:rPr>
      </w:pPr>
    </w:p>
    <w:p w14:paraId="66260B9C" w14:textId="2AFFDBA0" w:rsidR="006C429C" w:rsidRDefault="006C429C" w:rsidP="006C429C">
      <w:pPr>
        <w:pStyle w:val="BodyText"/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sz w:val="24"/>
          <w:lang w:val="fr-FR"/>
        </w:rPr>
        <w:t>Pour superviser la base de données, vous pouvez utiliser le logiciel pgAdmin qui est installer en même temps que la base de données. Vous pouvez y accéder à l’adresse suivante :</w:t>
      </w:r>
    </w:p>
    <w:p w14:paraId="34995D32" w14:textId="11B9517E" w:rsidR="006C429C" w:rsidRDefault="005915BF" w:rsidP="006C429C">
      <w:pPr>
        <w:pStyle w:val="BodyText"/>
        <w:rPr>
          <w:rFonts w:ascii="Century Schoolbook" w:hAnsi="Century Schoolbook"/>
          <w:sz w:val="24"/>
          <w:lang w:val="fr-FR"/>
        </w:rPr>
      </w:pPr>
      <w:r>
        <w:fldChar w:fldCharType="begin"/>
      </w:r>
      <w:r w:rsidRPr="00275939">
        <w:rPr>
          <w:lang w:val="fr-FR"/>
        </w:rPr>
        <w:instrText xml:space="preserve"> HYPERLINK "http://127.0.0.1:50022/browser/" </w:instrText>
      </w:r>
      <w:r>
        <w:fldChar w:fldCharType="separate"/>
      </w:r>
      <w:r w:rsidR="006C429C" w:rsidRPr="006C429C">
        <w:rPr>
          <w:rStyle w:val="Hyperlink"/>
          <w:rFonts w:ascii="Century Schoolbook" w:hAnsi="Century Schoolbook"/>
          <w:sz w:val="24"/>
          <w:lang w:val="fr-FR"/>
        </w:rPr>
        <w:t>http://127.0.0.1:50022/browser/</w:t>
      </w:r>
      <w:r>
        <w:rPr>
          <w:rStyle w:val="Hyperlink"/>
          <w:rFonts w:ascii="Century Schoolbook" w:hAnsi="Century Schoolbook"/>
          <w:sz w:val="24"/>
          <w:lang w:val="fr-FR"/>
        </w:rPr>
        <w:fldChar w:fldCharType="end"/>
      </w:r>
    </w:p>
    <w:p w14:paraId="0D780447" w14:textId="77777777" w:rsidR="006C429C" w:rsidRDefault="006C429C" w:rsidP="006C429C">
      <w:pPr>
        <w:pStyle w:val="BodyText"/>
        <w:rPr>
          <w:rFonts w:ascii="Century Schoolbook" w:hAnsi="Century Schoolbook"/>
          <w:sz w:val="24"/>
          <w:lang w:val="fr-FR"/>
        </w:rPr>
      </w:pPr>
    </w:p>
    <w:p w14:paraId="7C3588DF" w14:textId="5048BF6E" w:rsidR="006C429C" w:rsidRDefault="006C429C" w:rsidP="006C429C">
      <w:pPr>
        <w:pStyle w:val="BodyText"/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sz w:val="24"/>
          <w:lang w:val="fr-FR"/>
        </w:rPr>
        <w:t>Voici un aperçu :</w:t>
      </w:r>
    </w:p>
    <w:p w14:paraId="11E4BC2D" w14:textId="032C9BEA" w:rsidR="006C429C" w:rsidRDefault="006C429C" w:rsidP="006C429C">
      <w:pPr>
        <w:pStyle w:val="BodyText"/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noProof/>
          <w:sz w:val="24"/>
          <w:lang w:val="fr-FR"/>
        </w:rPr>
        <w:drawing>
          <wp:inline distT="0" distB="0" distL="0" distR="0" wp14:anchorId="616618BA" wp14:editId="45E8E383">
            <wp:extent cx="7099300" cy="3849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11-13 at 16.06.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6B5E" w14:textId="39E6E744" w:rsidR="006C429C" w:rsidRDefault="006C429C" w:rsidP="006C429C">
      <w:pPr>
        <w:pStyle w:val="BodyText"/>
        <w:rPr>
          <w:rFonts w:ascii="Century Schoolbook" w:hAnsi="Century Schoolbook"/>
          <w:sz w:val="24"/>
          <w:lang w:val="fr-FR"/>
        </w:rPr>
      </w:pPr>
    </w:p>
    <w:p w14:paraId="6A42E7C1" w14:textId="77777777" w:rsidR="006C429C" w:rsidRPr="006C429C" w:rsidRDefault="006C429C" w:rsidP="006C429C">
      <w:pPr>
        <w:pStyle w:val="BodyText"/>
        <w:rPr>
          <w:rFonts w:ascii="Century Schoolbook" w:hAnsi="Century Schoolbook"/>
          <w:sz w:val="24"/>
          <w:lang w:val="fr-FR"/>
        </w:rPr>
      </w:pPr>
    </w:p>
    <w:p w14:paraId="62E4AF7C" w14:textId="77777777" w:rsidR="006C429C" w:rsidRPr="006C429C" w:rsidRDefault="006C429C" w:rsidP="006C429C">
      <w:pPr>
        <w:pStyle w:val="BodyText"/>
        <w:rPr>
          <w:lang w:val="fr-FR"/>
        </w:rPr>
      </w:pPr>
    </w:p>
    <w:p w14:paraId="3538013A" w14:textId="0E1E40FD" w:rsidR="003B323F" w:rsidRPr="0026610A" w:rsidRDefault="003B323F">
      <w:pPr>
        <w:pStyle w:val="Heading2"/>
      </w:pPr>
      <w:bookmarkStart w:id="27" w:name="_Toc56177249"/>
      <w:r w:rsidRPr="0026610A">
        <w:lastRenderedPageBreak/>
        <w:t xml:space="preserve">Supervision </w:t>
      </w:r>
      <w:r w:rsidR="006C429C">
        <w:t>du serveur d’application</w:t>
      </w:r>
      <w:bookmarkEnd w:id="27"/>
    </w:p>
    <w:p w14:paraId="0138353B" w14:textId="79ED8880" w:rsidR="003B323F" w:rsidRDefault="003B323F">
      <w:pPr>
        <w:pStyle w:val="BodyText"/>
        <w:rPr>
          <w:rFonts w:ascii="Century Schoolbook" w:hAnsi="Century Schoolbook"/>
          <w:lang w:val="fr-FR"/>
        </w:rPr>
      </w:pPr>
    </w:p>
    <w:p w14:paraId="4A3E8F9F" w14:textId="5D18AA6A" w:rsidR="006C429C" w:rsidRDefault="006C429C" w:rsidP="006C429C">
      <w:pPr>
        <w:pStyle w:val="BodyText"/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sz w:val="24"/>
          <w:lang w:val="fr-FR"/>
        </w:rPr>
        <w:t>Pour superviser la base de données, vous pouvez utiliser le logiciel pgAdmin qui est installer en même temps que la base de données. Vous pouvez y accéder à l’adresse suivante :</w:t>
      </w:r>
    </w:p>
    <w:p w14:paraId="164E94AE" w14:textId="26EE07F4" w:rsidR="006C429C" w:rsidRDefault="005915BF" w:rsidP="006C429C">
      <w:pPr>
        <w:pStyle w:val="BodyText"/>
        <w:rPr>
          <w:rFonts w:ascii="Century Schoolbook" w:hAnsi="Century Schoolbook"/>
          <w:sz w:val="24"/>
          <w:lang w:val="fr-FR"/>
        </w:rPr>
      </w:pPr>
      <w:r>
        <w:fldChar w:fldCharType="begin"/>
      </w:r>
      <w:r w:rsidRPr="00275939">
        <w:rPr>
          <w:lang w:val="fr-FR"/>
        </w:rPr>
        <w:instrText xml:space="preserve"> HYPERLINK "http://localhost:4848/common/index.jsf" </w:instrText>
      </w:r>
      <w:r>
        <w:fldChar w:fldCharType="separate"/>
      </w:r>
      <w:r w:rsidR="006C429C" w:rsidRPr="006C429C">
        <w:rPr>
          <w:rStyle w:val="Hyperlink"/>
          <w:rFonts w:ascii="Century Schoolbook" w:hAnsi="Century Schoolbook"/>
          <w:sz w:val="24"/>
          <w:lang w:val="fr-FR"/>
        </w:rPr>
        <w:t>http://localhost:4848/common/index.jsf</w:t>
      </w:r>
      <w:r>
        <w:rPr>
          <w:rStyle w:val="Hyperlink"/>
          <w:rFonts w:ascii="Century Schoolbook" w:hAnsi="Century Schoolbook"/>
          <w:sz w:val="24"/>
          <w:lang w:val="fr-FR"/>
        </w:rPr>
        <w:fldChar w:fldCharType="end"/>
      </w:r>
    </w:p>
    <w:p w14:paraId="14B3EA3E" w14:textId="552E14C1" w:rsidR="006C429C" w:rsidRDefault="006C429C" w:rsidP="006C429C">
      <w:pPr>
        <w:pStyle w:val="BodyText"/>
        <w:rPr>
          <w:rFonts w:ascii="Century Schoolbook" w:hAnsi="Century Schoolbook"/>
          <w:sz w:val="24"/>
          <w:lang w:val="fr-FR"/>
        </w:rPr>
      </w:pPr>
    </w:p>
    <w:p w14:paraId="01A603C5" w14:textId="77777777" w:rsidR="006C429C" w:rsidRDefault="006C429C" w:rsidP="006C429C">
      <w:pPr>
        <w:pStyle w:val="BodyText"/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sz w:val="24"/>
          <w:lang w:val="fr-FR"/>
        </w:rPr>
        <w:t>Voici un aperçu :</w:t>
      </w:r>
    </w:p>
    <w:p w14:paraId="63DF0DD9" w14:textId="68590A0B" w:rsidR="006C429C" w:rsidRDefault="006C429C" w:rsidP="006C429C">
      <w:pPr>
        <w:pStyle w:val="BodyText"/>
        <w:rPr>
          <w:rFonts w:ascii="Century Schoolbook" w:hAnsi="Century Schoolbook"/>
          <w:sz w:val="24"/>
          <w:lang w:val="fr-FR"/>
        </w:rPr>
      </w:pPr>
      <w:r>
        <w:rPr>
          <w:rFonts w:ascii="Century Schoolbook" w:hAnsi="Century Schoolbook"/>
          <w:noProof/>
          <w:sz w:val="24"/>
          <w:lang w:val="fr-FR"/>
        </w:rPr>
        <w:drawing>
          <wp:inline distT="0" distB="0" distL="0" distR="0" wp14:anchorId="3AE338EA" wp14:editId="45A3260F">
            <wp:extent cx="7099300" cy="3466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11-12 at 14.47.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8073" w14:textId="77777777" w:rsidR="006C429C" w:rsidRPr="0026610A" w:rsidRDefault="006C429C">
      <w:pPr>
        <w:pStyle w:val="BodyText"/>
        <w:rPr>
          <w:rFonts w:ascii="Century Schoolbook" w:hAnsi="Century Schoolbook"/>
          <w:lang w:val="fr-FR"/>
        </w:rPr>
      </w:pPr>
    </w:p>
    <w:p w14:paraId="645ED0A1" w14:textId="77777777" w:rsidR="003B323F" w:rsidRPr="0026610A" w:rsidRDefault="003B323F">
      <w:pPr>
        <w:pStyle w:val="Heading1"/>
        <w:rPr>
          <w:rFonts w:ascii="Century Schoolbook" w:hAnsi="Century Schoolbook"/>
        </w:rPr>
      </w:pPr>
      <w:bookmarkStart w:id="28" w:name="_Toc56177250"/>
      <w:r w:rsidRPr="0026610A">
        <w:rPr>
          <w:rFonts w:ascii="Century Schoolbook" w:hAnsi="Century Schoolbook"/>
        </w:rPr>
        <w:lastRenderedPageBreak/>
        <w:t>Procédure de sauvegarde et restauration</w:t>
      </w:r>
      <w:bookmarkEnd w:id="28"/>
    </w:p>
    <w:p w14:paraId="2476932C" w14:textId="77777777" w:rsidR="003B323F" w:rsidRPr="0026610A" w:rsidRDefault="003B323F">
      <w:pPr>
        <w:pStyle w:val="BodyText"/>
        <w:rPr>
          <w:rFonts w:ascii="Century Schoolbook" w:hAnsi="Century Schoolbook"/>
        </w:rPr>
      </w:pPr>
    </w:p>
    <w:p w14:paraId="526C66EC" w14:textId="48968F07" w:rsidR="009972CD" w:rsidRDefault="009972CD" w:rsidP="009972CD">
      <w:pPr>
        <w:pStyle w:val="BodyText"/>
        <w:rPr>
          <w:rFonts w:ascii="Century Schoolbook" w:hAnsi="Century Schoolbook"/>
          <w:sz w:val="24"/>
          <w:lang w:val="fr-FR"/>
        </w:rPr>
      </w:pPr>
      <w:r w:rsidRPr="009972CD">
        <w:rPr>
          <w:rFonts w:ascii="Century Schoolbook" w:hAnsi="Century Schoolbook"/>
          <w:sz w:val="24"/>
          <w:lang w:val="fr-FR"/>
        </w:rPr>
        <w:t xml:space="preserve">Pour sauvegarder les </w:t>
      </w:r>
      <w:r w:rsidR="001E0F5F" w:rsidRPr="009972CD">
        <w:rPr>
          <w:rFonts w:ascii="Century Schoolbook" w:hAnsi="Century Schoolbook"/>
          <w:sz w:val="24"/>
          <w:lang w:val="fr-FR"/>
        </w:rPr>
        <w:t>données</w:t>
      </w:r>
      <w:r w:rsidRPr="009972CD">
        <w:rPr>
          <w:rFonts w:ascii="Century Schoolbook" w:hAnsi="Century Schoolbook"/>
          <w:sz w:val="24"/>
          <w:lang w:val="fr-FR"/>
        </w:rPr>
        <w:t xml:space="preserve"> de la base, dans la console, </w:t>
      </w:r>
      <w:r w:rsidR="001E0F5F" w:rsidRPr="009972CD">
        <w:rPr>
          <w:rFonts w:ascii="Century Schoolbook" w:hAnsi="Century Schoolbook"/>
          <w:sz w:val="24"/>
          <w:lang w:val="fr-FR"/>
        </w:rPr>
        <w:t>exécuter</w:t>
      </w:r>
      <w:r w:rsidRPr="009972CD">
        <w:rPr>
          <w:rFonts w:ascii="Century Schoolbook" w:hAnsi="Century Schoolbook"/>
          <w:sz w:val="24"/>
          <w:lang w:val="fr-FR"/>
        </w:rPr>
        <w:t xml:space="preserve"> la commande suivante : </w:t>
      </w:r>
    </w:p>
    <w:p w14:paraId="7546BD1F" w14:textId="5911F3DF" w:rsidR="009972CD" w:rsidRPr="009972CD" w:rsidRDefault="009972CD" w:rsidP="001E0F5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entury Schoolbook" w:hAnsi="Century Schoolbook"/>
          <w:sz w:val="24"/>
          <w:lang w:val="en-US"/>
        </w:rPr>
      </w:pPr>
      <w:r>
        <w:rPr>
          <w:rFonts w:ascii="Century Schoolbook" w:hAnsi="Century Schoolbook"/>
          <w:sz w:val="24"/>
          <w:lang w:val="en-US"/>
        </w:rPr>
        <w:t>pg_</w:t>
      </w:r>
      <w:r w:rsidRPr="009972CD">
        <w:rPr>
          <w:rFonts w:ascii="Century Schoolbook" w:hAnsi="Century Schoolbook"/>
          <w:sz w:val="24"/>
          <w:lang w:val="en-US"/>
        </w:rPr>
        <w:t>dump --user=root --password=</w:t>
      </w:r>
      <w:r w:rsidR="001E0F5F" w:rsidRPr="009972CD">
        <w:rPr>
          <w:rFonts w:ascii="Century Schoolbook" w:hAnsi="Century Schoolbook"/>
          <w:sz w:val="24"/>
          <w:lang w:val="en-US"/>
        </w:rPr>
        <w:t>root password</w:t>
      </w:r>
      <w:r w:rsidRPr="009972CD">
        <w:rPr>
          <w:rFonts w:ascii="Century Schoolbook" w:hAnsi="Century Schoolbook"/>
          <w:sz w:val="24"/>
          <w:lang w:val="en-US"/>
        </w:rPr>
        <w:t xml:space="preserve"> --all-databases &gt; </w:t>
      </w:r>
    </w:p>
    <w:p w14:paraId="35D2500A" w14:textId="0EB4B04D" w:rsidR="009972CD" w:rsidRPr="009972CD" w:rsidRDefault="009972CD" w:rsidP="001E0F5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entury Schoolbook" w:hAnsi="Century Schoolbook"/>
          <w:sz w:val="24"/>
          <w:lang w:val="fr-FR"/>
        </w:rPr>
      </w:pPr>
      <w:proofErr w:type="spellStart"/>
      <w:r w:rsidRPr="009972CD">
        <w:rPr>
          <w:rFonts w:ascii="Century Schoolbook" w:hAnsi="Century Schoolbook"/>
          <w:sz w:val="24"/>
          <w:lang w:val="fr-FR"/>
        </w:rPr>
        <w:t>ocbdd_save_ddMMYYYY.</w:t>
      </w:r>
      <w:r w:rsidR="00CE38EB">
        <w:rPr>
          <w:rFonts w:ascii="Century Schoolbook" w:hAnsi="Century Schoolbook"/>
          <w:sz w:val="24"/>
          <w:lang w:val="fr-FR"/>
        </w:rPr>
        <w:t>backup</w:t>
      </w:r>
      <w:proofErr w:type="spellEnd"/>
      <w:r w:rsidRPr="009972CD">
        <w:rPr>
          <w:rFonts w:ascii="Century Schoolbook" w:hAnsi="Century Schoolbook"/>
          <w:sz w:val="24"/>
          <w:lang w:val="fr-FR"/>
        </w:rPr>
        <w:t xml:space="preserve"> </w:t>
      </w:r>
    </w:p>
    <w:p w14:paraId="2C59CC96" w14:textId="77777777" w:rsidR="001E0F5F" w:rsidRDefault="001E0F5F" w:rsidP="009972CD">
      <w:pPr>
        <w:pStyle w:val="BodyText"/>
        <w:rPr>
          <w:rFonts w:ascii="Century Schoolbook" w:hAnsi="Century Schoolbook"/>
          <w:sz w:val="24"/>
          <w:lang w:val="fr-FR"/>
        </w:rPr>
      </w:pPr>
    </w:p>
    <w:p w14:paraId="60555A2F" w14:textId="45882E0F" w:rsidR="009972CD" w:rsidRPr="009972CD" w:rsidRDefault="009972CD" w:rsidP="009972CD">
      <w:pPr>
        <w:pStyle w:val="BodyText"/>
        <w:rPr>
          <w:rFonts w:ascii="Century Schoolbook" w:hAnsi="Century Schoolbook"/>
          <w:sz w:val="24"/>
          <w:lang w:val="fr-FR"/>
        </w:rPr>
      </w:pPr>
      <w:r w:rsidRPr="009972CD">
        <w:rPr>
          <w:rFonts w:ascii="Century Schoolbook" w:hAnsi="Century Schoolbook"/>
          <w:sz w:val="24"/>
          <w:lang w:val="fr-FR"/>
        </w:rPr>
        <w:t xml:space="preserve">Une </w:t>
      </w:r>
      <w:r w:rsidR="001E0F5F" w:rsidRPr="009972CD">
        <w:rPr>
          <w:rFonts w:ascii="Century Schoolbook" w:hAnsi="Century Schoolbook"/>
          <w:sz w:val="24"/>
          <w:lang w:val="fr-FR"/>
        </w:rPr>
        <w:t>tâ</w:t>
      </w:r>
      <w:r w:rsidR="001E0F5F" w:rsidRPr="009972CD">
        <w:rPr>
          <w:rFonts w:ascii="Times New Roman" w:hAnsi="Times New Roman" w:cs="Times New Roman"/>
          <w:sz w:val="24"/>
          <w:lang w:val="fr-FR"/>
        </w:rPr>
        <w:t>c</w:t>
      </w:r>
      <w:r w:rsidR="001E0F5F" w:rsidRPr="009972CD">
        <w:rPr>
          <w:rFonts w:ascii="Century Schoolbook" w:hAnsi="Century Schoolbook"/>
          <w:sz w:val="24"/>
          <w:lang w:val="fr-FR"/>
        </w:rPr>
        <w:t>he</w:t>
      </w:r>
      <w:r w:rsidRPr="009972CD">
        <w:rPr>
          <w:rFonts w:ascii="Century Schoolbook" w:hAnsi="Century Schoolbook"/>
          <w:sz w:val="24"/>
          <w:lang w:val="fr-FR"/>
        </w:rPr>
        <w:t xml:space="preserve"> CRON quotidienne sera mise en place </w:t>
      </w:r>
      <w:r w:rsidR="009558AF">
        <w:rPr>
          <w:rFonts w:ascii="Century Schoolbook" w:hAnsi="Century Schoolbook"/>
          <w:sz w:val="24"/>
          <w:lang w:val="fr-FR"/>
        </w:rPr>
        <w:t xml:space="preserve">à </w:t>
      </w:r>
      <w:r w:rsidRPr="009972CD">
        <w:rPr>
          <w:rFonts w:ascii="Century Schoolbook" w:hAnsi="Century Schoolbook"/>
          <w:i/>
          <w:iCs/>
          <w:sz w:val="24"/>
          <w:lang w:val="fr-FR"/>
        </w:rPr>
        <w:t xml:space="preserve">03h00 AM </w:t>
      </w:r>
      <w:r w:rsidRPr="009972CD">
        <w:rPr>
          <w:rFonts w:ascii="Century Schoolbook" w:hAnsi="Century Schoolbook"/>
          <w:sz w:val="24"/>
          <w:lang w:val="fr-FR"/>
        </w:rPr>
        <w:t>pour sauvegarder la base</w:t>
      </w:r>
      <w:r w:rsidR="00BE62DA">
        <w:rPr>
          <w:rFonts w:ascii="Century Schoolbook" w:hAnsi="Century Schoolbook"/>
          <w:sz w:val="24"/>
          <w:lang w:val="fr-FR"/>
        </w:rPr>
        <w:t>.</w:t>
      </w:r>
      <w:r w:rsidRPr="009972CD">
        <w:rPr>
          <w:rFonts w:ascii="Century Schoolbook" w:hAnsi="Century Schoolbook"/>
          <w:sz w:val="24"/>
          <w:lang w:val="fr-FR"/>
        </w:rPr>
        <w:t xml:space="preserve"> Les sauvegardes quotidiennes seront </w:t>
      </w:r>
      <w:r w:rsidR="001E0F5F" w:rsidRPr="009972CD">
        <w:rPr>
          <w:rFonts w:ascii="Century Schoolbook" w:hAnsi="Century Schoolbook"/>
          <w:sz w:val="24"/>
          <w:lang w:val="fr-FR"/>
        </w:rPr>
        <w:t>conservées</w:t>
      </w:r>
      <w:r w:rsidRPr="009972CD">
        <w:rPr>
          <w:rFonts w:ascii="Century Schoolbook" w:hAnsi="Century Schoolbook"/>
          <w:sz w:val="24"/>
          <w:lang w:val="fr-FR"/>
        </w:rPr>
        <w:t xml:space="preserve"> un an. </w:t>
      </w:r>
    </w:p>
    <w:p w14:paraId="4571B303" w14:textId="62D264D4" w:rsidR="009972CD" w:rsidRPr="009972CD" w:rsidRDefault="009972CD" w:rsidP="009972CD">
      <w:pPr>
        <w:pStyle w:val="BodyText"/>
        <w:rPr>
          <w:rFonts w:ascii="Century Schoolbook" w:hAnsi="Century Schoolbook"/>
          <w:sz w:val="24"/>
          <w:lang w:val="fr-FR"/>
        </w:rPr>
      </w:pPr>
      <w:r w:rsidRPr="009972CD">
        <w:rPr>
          <w:rFonts w:ascii="Century Schoolbook" w:hAnsi="Century Schoolbook"/>
          <w:sz w:val="24"/>
          <w:lang w:val="fr-FR"/>
        </w:rPr>
        <w:t xml:space="preserve">Afin de </w:t>
      </w:r>
      <w:r w:rsidR="001E0F5F" w:rsidRPr="009972CD">
        <w:rPr>
          <w:rFonts w:ascii="Century Schoolbook" w:hAnsi="Century Schoolbook"/>
          <w:sz w:val="24"/>
          <w:lang w:val="fr-FR"/>
        </w:rPr>
        <w:t>répondre</w:t>
      </w:r>
      <w:r w:rsidRPr="009972CD">
        <w:rPr>
          <w:rFonts w:ascii="Century Schoolbook" w:hAnsi="Century Schoolbook"/>
          <w:sz w:val="24"/>
          <w:lang w:val="fr-FR"/>
        </w:rPr>
        <w:t xml:space="preserve"> aux exigences de la CNIL sur la protection des </w:t>
      </w:r>
      <w:r w:rsidR="001E0F5F" w:rsidRPr="009972CD">
        <w:rPr>
          <w:rFonts w:ascii="Century Schoolbook" w:hAnsi="Century Schoolbook"/>
          <w:sz w:val="24"/>
          <w:lang w:val="fr-FR"/>
        </w:rPr>
        <w:t>données</w:t>
      </w:r>
      <w:r w:rsidRPr="009972CD">
        <w:rPr>
          <w:rFonts w:ascii="Century Schoolbook" w:hAnsi="Century Schoolbook"/>
          <w:sz w:val="24"/>
          <w:lang w:val="fr-FR"/>
        </w:rPr>
        <w:t xml:space="preserve"> personnelles, tous les premiers jours du mois </w:t>
      </w:r>
      <w:r w:rsidR="009558AF">
        <w:rPr>
          <w:rFonts w:ascii="Century Schoolbook" w:hAnsi="Century Schoolbook"/>
          <w:sz w:val="24"/>
          <w:lang w:val="fr-FR"/>
        </w:rPr>
        <w:t xml:space="preserve">à </w:t>
      </w:r>
      <w:r w:rsidRPr="009972CD">
        <w:rPr>
          <w:rFonts w:ascii="Century Schoolbook" w:hAnsi="Century Schoolbook"/>
          <w:i/>
          <w:iCs/>
          <w:sz w:val="24"/>
          <w:lang w:val="fr-FR"/>
        </w:rPr>
        <w:t>03h30 AM</w:t>
      </w:r>
      <w:r w:rsidRPr="009972CD">
        <w:rPr>
          <w:rFonts w:ascii="Century Schoolbook" w:hAnsi="Century Schoolbook"/>
          <w:sz w:val="24"/>
          <w:lang w:val="fr-FR"/>
        </w:rPr>
        <w:t xml:space="preserve">, une tache </w:t>
      </w:r>
      <w:r w:rsidR="001E0F5F" w:rsidRPr="009972CD">
        <w:rPr>
          <w:rFonts w:ascii="Century Schoolbook" w:hAnsi="Century Schoolbook"/>
          <w:sz w:val="24"/>
          <w:lang w:val="fr-FR"/>
        </w:rPr>
        <w:t>planifiée</w:t>
      </w:r>
      <w:r w:rsidRPr="009972CD">
        <w:rPr>
          <w:rFonts w:ascii="Century Schoolbook" w:hAnsi="Century Schoolbook"/>
          <w:sz w:val="24"/>
          <w:lang w:val="fr-FR"/>
        </w:rPr>
        <w:t xml:space="preserve"> simplifiera et anonymisera les </w:t>
      </w:r>
      <w:r w:rsidR="001E0F5F" w:rsidRPr="009972CD">
        <w:rPr>
          <w:rFonts w:ascii="Century Schoolbook" w:hAnsi="Century Schoolbook"/>
          <w:sz w:val="24"/>
          <w:lang w:val="fr-FR"/>
        </w:rPr>
        <w:t>données</w:t>
      </w:r>
      <w:r w:rsidRPr="009972CD">
        <w:rPr>
          <w:rFonts w:ascii="Century Schoolbook" w:hAnsi="Century Schoolbook"/>
          <w:sz w:val="24"/>
          <w:lang w:val="fr-FR"/>
        </w:rPr>
        <w:t xml:space="preserve"> dont l’</w:t>
      </w:r>
      <w:r w:rsidR="001E0F5F" w:rsidRPr="009972CD">
        <w:rPr>
          <w:rFonts w:ascii="Century Schoolbook" w:hAnsi="Century Schoolbook"/>
          <w:sz w:val="24"/>
          <w:lang w:val="fr-FR"/>
        </w:rPr>
        <w:t>ancienneté</w:t>
      </w:r>
      <w:r w:rsidRPr="009972CD">
        <w:rPr>
          <w:rFonts w:ascii="Century Schoolbook" w:hAnsi="Century Schoolbook"/>
          <w:sz w:val="24"/>
          <w:lang w:val="fr-FR"/>
        </w:rPr>
        <w:t xml:space="preserve">́ </w:t>
      </w:r>
      <w:r w:rsidR="001E0F5F" w:rsidRPr="009972CD">
        <w:rPr>
          <w:rFonts w:ascii="Century Schoolbook" w:hAnsi="Century Schoolbook"/>
          <w:sz w:val="24"/>
          <w:lang w:val="fr-FR"/>
        </w:rPr>
        <w:t>dépasse</w:t>
      </w:r>
      <w:r w:rsidRPr="009972CD">
        <w:rPr>
          <w:rFonts w:ascii="Century Schoolbook" w:hAnsi="Century Schoolbook"/>
          <w:sz w:val="24"/>
          <w:lang w:val="fr-FR"/>
        </w:rPr>
        <w:t xml:space="preserve"> un an. </w:t>
      </w:r>
    </w:p>
    <w:p w14:paraId="2CFC0FD0" w14:textId="77777777" w:rsidR="001E0F5F" w:rsidRDefault="001E0F5F" w:rsidP="009972CD">
      <w:pPr>
        <w:pStyle w:val="BodyText"/>
        <w:rPr>
          <w:rFonts w:ascii="Century Schoolbook" w:hAnsi="Century Schoolbook"/>
          <w:sz w:val="24"/>
          <w:lang w:val="fr-FR"/>
        </w:rPr>
      </w:pPr>
    </w:p>
    <w:p w14:paraId="4A870FA6" w14:textId="14687AAB" w:rsidR="001E0F5F" w:rsidRDefault="009972CD" w:rsidP="009972CD">
      <w:pPr>
        <w:pStyle w:val="BodyText"/>
        <w:rPr>
          <w:rFonts w:ascii="Century Schoolbook" w:hAnsi="Century Schoolbook"/>
          <w:sz w:val="24"/>
          <w:lang w:val="fr-FR"/>
        </w:rPr>
      </w:pPr>
      <w:r w:rsidRPr="009972CD">
        <w:rPr>
          <w:rFonts w:ascii="Century Schoolbook" w:hAnsi="Century Schoolbook"/>
          <w:sz w:val="24"/>
          <w:lang w:val="fr-FR"/>
        </w:rPr>
        <w:t xml:space="preserve">Pour restaurer la base </w:t>
      </w:r>
      <w:r w:rsidR="001E0F5F">
        <w:rPr>
          <w:rFonts w:ascii="Century Schoolbook" w:hAnsi="Century Schoolbook"/>
          <w:sz w:val="24"/>
          <w:lang w:val="fr-FR"/>
        </w:rPr>
        <w:t>à</w:t>
      </w:r>
      <w:r w:rsidRPr="009972CD">
        <w:rPr>
          <w:rFonts w:ascii="Century Schoolbook" w:hAnsi="Century Schoolbook"/>
          <w:sz w:val="24"/>
          <w:lang w:val="fr-FR"/>
        </w:rPr>
        <w:t xml:space="preserve"> un </w:t>
      </w:r>
      <w:r w:rsidR="001E0F5F" w:rsidRPr="009972CD">
        <w:rPr>
          <w:rFonts w:ascii="Century Schoolbook" w:hAnsi="Century Schoolbook"/>
          <w:sz w:val="24"/>
          <w:lang w:val="fr-FR"/>
        </w:rPr>
        <w:t>état</w:t>
      </w:r>
      <w:r w:rsidRPr="009972CD">
        <w:rPr>
          <w:rFonts w:ascii="Century Schoolbook" w:hAnsi="Century Schoolbook"/>
          <w:sz w:val="24"/>
          <w:lang w:val="fr-FR"/>
        </w:rPr>
        <w:t xml:space="preserve"> </w:t>
      </w:r>
      <w:r w:rsidR="001E0F5F" w:rsidRPr="009972CD">
        <w:rPr>
          <w:rFonts w:ascii="Century Schoolbook" w:hAnsi="Century Schoolbook"/>
          <w:sz w:val="24"/>
          <w:lang w:val="fr-FR"/>
        </w:rPr>
        <w:t>précédant</w:t>
      </w:r>
      <w:r w:rsidRPr="009972CD">
        <w:rPr>
          <w:rFonts w:ascii="Century Schoolbook" w:hAnsi="Century Schoolbook"/>
          <w:sz w:val="24"/>
          <w:lang w:val="fr-FR"/>
        </w:rPr>
        <w:t xml:space="preserve">, </w:t>
      </w:r>
      <w:r w:rsidR="001E0F5F" w:rsidRPr="009972CD">
        <w:rPr>
          <w:rFonts w:ascii="Century Schoolbook" w:hAnsi="Century Schoolbook"/>
          <w:sz w:val="24"/>
          <w:lang w:val="fr-FR"/>
        </w:rPr>
        <w:t>exécuter</w:t>
      </w:r>
      <w:r w:rsidRPr="009972CD">
        <w:rPr>
          <w:rFonts w:ascii="Century Schoolbook" w:hAnsi="Century Schoolbook"/>
          <w:sz w:val="24"/>
          <w:lang w:val="fr-FR"/>
        </w:rPr>
        <w:t xml:space="preserve"> la commande suivante : </w:t>
      </w:r>
    </w:p>
    <w:p w14:paraId="35ED502F" w14:textId="40E1DDD4" w:rsidR="009972CD" w:rsidRPr="001E0F5F" w:rsidRDefault="00CE38EB" w:rsidP="001E0F5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entury Schoolbook" w:hAnsi="Century Schoolbook"/>
          <w:sz w:val="24"/>
          <w:lang w:val="en-US"/>
        </w:rPr>
      </w:pPr>
      <w:r>
        <w:rPr>
          <w:rFonts w:ascii="Century Schoolbook" w:hAnsi="Century Schoolbook"/>
          <w:sz w:val="24"/>
          <w:lang w:val="en-US"/>
        </w:rPr>
        <w:t>pg_</w:t>
      </w:r>
      <w:r w:rsidRPr="009972CD">
        <w:rPr>
          <w:rFonts w:ascii="Century Schoolbook" w:hAnsi="Century Schoolbook"/>
          <w:sz w:val="24"/>
          <w:lang w:val="en-US"/>
        </w:rPr>
        <w:t>dump</w:t>
      </w:r>
      <w:r w:rsidR="009972CD" w:rsidRPr="001E0F5F">
        <w:rPr>
          <w:rFonts w:ascii="Century Schoolbook" w:hAnsi="Century Schoolbook"/>
          <w:sz w:val="24"/>
          <w:lang w:val="en-US"/>
        </w:rPr>
        <w:t xml:space="preserve"> --user=root --password=</w:t>
      </w:r>
      <w:r w:rsidR="001E0F5F" w:rsidRPr="001E0F5F">
        <w:rPr>
          <w:rFonts w:ascii="Century Schoolbook" w:hAnsi="Century Schoolbook"/>
          <w:sz w:val="24"/>
          <w:lang w:val="en-US"/>
        </w:rPr>
        <w:t>root password</w:t>
      </w:r>
      <w:r w:rsidR="009972CD" w:rsidRPr="001E0F5F">
        <w:rPr>
          <w:rFonts w:ascii="Century Schoolbook" w:hAnsi="Century Schoolbook"/>
          <w:sz w:val="24"/>
          <w:lang w:val="en-US"/>
        </w:rPr>
        <w:t xml:space="preserve"> &lt; </w:t>
      </w:r>
      <w:proofErr w:type="spellStart"/>
      <w:r w:rsidR="009972CD" w:rsidRPr="001E0F5F">
        <w:rPr>
          <w:rFonts w:ascii="Century Schoolbook" w:hAnsi="Century Schoolbook"/>
          <w:sz w:val="24"/>
          <w:lang w:val="en-US"/>
        </w:rPr>
        <w:t>ocbdd_save_ddMMYYYY.</w:t>
      </w:r>
      <w:r>
        <w:rPr>
          <w:rFonts w:ascii="Century Schoolbook" w:hAnsi="Century Schoolbook"/>
          <w:sz w:val="24"/>
          <w:lang w:val="en-US"/>
        </w:rPr>
        <w:t>backup</w:t>
      </w:r>
      <w:proofErr w:type="spellEnd"/>
      <w:r w:rsidR="009972CD" w:rsidRPr="001E0F5F">
        <w:rPr>
          <w:rFonts w:ascii="Century Schoolbook" w:hAnsi="Century Schoolbook"/>
          <w:sz w:val="24"/>
          <w:lang w:val="en-US"/>
        </w:rPr>
        <w:t xml:space="preserve"> </w:t>
      </w:r>
    </w:p>
    <w:p w14:paraId="73F8C663" w14:textId="77777777" w:rsidR="003B323F" w:rsidRPr="001E0F5F" w:rsidRDefault="003B323F">
      <w:pPr>
        <w:pStyle w:val="BodyText"/>
        <w:rPr>
          <w:rFonts w:ascii="Century Schoolbook" w:hAnsi="Century Schoolbook"/>
          <w:lang w:val="en-US"/>
        </w:rPr>
      </w:pPr>
    </w:p>
    <w:sectPr w:rsidR="003B323F" w:rsidRPr="001E0F5F" w:rsidSect="00275939">
      <w:headerReference w:type="default" r:id="rId17"/>
      <w:footerReference w:type="even" r:id="rId18"/>
      <w:footerReference w:type="default" r:id="rId19"/>
      <w:pgSz w:w="11906" w:h="16838"/>
      <w:pgMar w:top="2177" w:right="369" w:bottom="1990" w:left="357" w:header="1134" w:footer="113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DD992D" w14:textId="77777777" w:rsidR="005915BF" w:rsidRDefault="005915BF">
      <w:r>
        <w:separator/>
      </w:r>
    </w:p>
  </w:endnote>
  <w:endnote w:type="continuationSeparator" w:id="0">
    <w:p w14:paraId="17893E0D" w14:textId="77777777" w:rsidR="005915BF" w:rsidRDefault="005915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 Sans">
    <w:altName w:val="Calibri"/>
    <w:panose1 w:val="020B0604020202020204"/>
    <w:charset w:val="01"/>
    <w:family w:val="auto"/>
    <w:pitch w:val="variable"/>
  </w:font>
  <w:font w:name="Source Han Sans CN Regular">
    <w:altName w:val="Calibri"/>
    <w:panose1 w:val="020B0604020202020204"/>
    <w:charset w:val="01"/>
    <w:family w:val="auto"/>
    <w:pitch w:val="variable"/>
  </w:font>
  <w:font w:name="Lohit Devanagari">
    <w:altName w:val="Calibri"/>
    <w:panose1 w:val="020B0604020202020204"/>
    <w:charset w:val="01"/>
    <w:family w:val="auto"/>
    <w:pitch w:val="variable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Droid Sans">
    <w:altName w:val="Calibri"/>
    <w:panose1 w:val="020B0604020202020204"/>
    <w:charset w:val="01"/>
    <w:family w:val="swiss"/>
    <w:pitch w:val="variable"/>
  </w:font>
  <w:font w:name="Helvetica 55 Roman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arabara">
    <w:panose1 w:val="020B0604020202020204"/>
    <w:charset w:val="01"/>
    <w:family w:val="swiss"/>
    <w:pitch w:val="variable"/>
  </w:font>
  <w:font w:name="DejaVu Sans">
    <w:altName w:val="Verdana"/>
    <w:panose1 w:val="020B0604020202020204"/>
    <w:charset w:val="01"/>
    <w:family w:val="swiss"/>
    <w:pitch w:val="default"/>
  </w:font>
  <w:font w:name="Droid Sans Mono">
    <w:altName w:val="Calibri"/>
    <w:panose1 w:val="020B0604020202020204"/>
    <w:charset w:val="01"/>
    <w:family w:val="swiss"/>
    <w:pitch w:val="fixed"/>
  </w:font>
  <w:font w:name="Helvetica 45 Light">
    <w:panose1 w:val="020B0403020202020204"/>
    <w:charset w:val="00"/>
    <w:family w:val="swiss"/>
    <w:pitch w:val="variable"/>
    <w:sig w:usb0="800000A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ospace">
    <w:altName w:val="Calibri"/>
    <w:panose1 w:val="020B0604020202020204"/>
    <w:charset w:val="01"/>
    <w:family w:val="auto"/>
    <w:pitch w:val="fixed"/>
  </w:font>
  <w:font w:name="Open Sans Condensed Light">
    <w:altName w:val="Calibri"/>
    <w:panose1 w:val="020B0604020202020204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616133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72E8775" w14:textId="3A36A4EE" w:rsidR="00FB7A99" w:rsidRDefault="00FB7A99" w:rsidP="002621F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F4362B5" w14:textId="77777777" w:rsidR="00FB7A99" w:rsidRDefault="00FB7A99" w:rsidP="00FB7A9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Century Schoolbook" w:hAnsi="Century Schoolbook"/>
        <w:sz w:val="24"/>
      </w:rPr>
      <w:id w:val="-9287336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D94305B" w14:textId="77777777" w:rsidR="00FB7A99" w:rsidRPr="00FB7A99" w:rsidRDefault="00FB7A99" w:rsidP="002621F1">
        <w:pPr>
          <w:pStyle w:val="Footer"/>
          <w:framePr w:wrap="none" w:vAnchor="text" w:hAnchor="margin" w:xAlign="right" w:y="1"/>
          <w:rPr>
            <w:rStyle w:val="PageNumber"/>
            <w:rFonts w:ascii="Century Schoolbook" w:hAnsi="Century Schoolbook"/>
            <w:sz w:val="24"/>
          </w:rPr>
        </w:pPr>
      </w:p>
      <w:p w14:paraId="0D7626F0" w14:textId="77777777" w:rsidR="00FB7A99" w:rsidRPr="00FB7A99" w:rsidRDefault="00FB7A99" w:rsidP="002621F1">
        <w:pPr>
          <w:pStyle w:val="Footer"/>
          <w:framePr w:wrap="none" w:vAnchor="text" w:hAnchor="margin" w:xAlign="right" w:y="1"/>
          <w:rPr>
            <w:rStyle w:val="PageNumber"/>
            <w:rFonts w:ascii="Century Schoolbook" w:hAnsi="Century Schoolbook"/>
            <w:sz w:val="24"/>
          </w:rPr>
        </w:pPr>
      </w:p>
      <w:p w14:paraId="0EBE4BC6" w14:textId="5841B2F7" w:rsidR="00FB7A99" w:rsidRPr="00FB7A99" w:rsidRDefault="00FB7A99" w:rsidP="002621F1">
        <w:pPr>
          <w:pStyle w:val="Footer"/>
          <w:framePr w:wrap="none" w:vAnchor="text" w:hAnchor="margin" w:xAlign="right" w:y="1"/>
          <w:rPr>
            <w:rStyle w:val="PageNumber"/>
            <w:rFonts w:ascii="Century Schoolbook" w:hAnsi="Century Schoolbook"/>
            <w:sz w:val="24"/>
          </w:rPr>
        </w:pPr>
        <w:r w:rsidRPr="00FB7A99">
          <w:rPr>
            <w:rStyle w:val="PageNumber"/>
            <w:rFonts w:ascii="Century Schoolbook" w:hAnsi="Century Schoolbook"/>
            <w:sz w:val="24"/>
          </w:rPr>
          <w:t xml:space="preserve">page </w:t>
        </w:r>
        <w:r w:rsidRPr="00FB7A99">
          <w:rPr>
            <w:rStyle w:val="PageNumber"/>
            <w:rFonts w:ascii="Century Schoolbook" w:hAnsi="Century Schoolbook"/>
            <w:sz w:val="24"/>
          </w:rPr>
          <w:fldChar w:fldCharType="begin"/>
        </w:r>
        <w:r w:rsidRPr="00FB7A99">
          <w:rPr>
            <w:rStyle w:val="PageNumber"/>
            <w:rFonts w:ascii="Century Schoolbook" w:hAnsi="Century Schoolbook"/>
            <w:sz w:val="24"/>
          </w:rPr>
          <w:instrText xml:space="preserve"> PAGE </w:instrText>
        </w:r>
        <w:r w:rsidRPr="00FB7A99">
          <w:rPr>
            <w:rStyle w:val="PageNumber"/>
            <w:rFonts w:ascii="Century Schoolbook" w:hAnsi="Century Schoolbook"/>
            <w:sz w:val="24"/>
          </w:rPr>
          <w:fldChar w:fldCharType="separate"/>
        </w:r>
        <w:r w:rsidRPr="00FB7A99">
          <w:rPr>
            <w:rStyle w:val="PageNumber"/>
            <w:rFonts w:ascii="Century Schoolbook" w:hAnsi="Century Schoolbook"/>
            <w:noProof/>
            <w:sz w:val="24"/>
          </w:rPr>
          <w:t>5</w:t>
        </w:r>
        <w:r w:rsidRPr="00FB7A99">
          <w:rPr>
            <w:rStyle w:val="PageNumber"/>
            <w:rFonts w:ascii="Century Schoolbook" w:hAnsi="Century Schoolbook"/>
            <w:sz w:val="24"/>
          </w:rPr>
          <w:fldChar w:fldCharType="end"/>
        </w:r>
        <w:r w:rsidRPr="00FB7A99">
          <w:rPr>
            <w:rStyle w:val="PageNumber"/>
            <w:rFonts w:ascii="Century Schoolbook" w:hAnsi="Century Schoolbook"/>
            <w:sz w:val="24"/>
          </w:rPr>
          <w:t xml:space="preserve"> / 20</w:t>
        </w:r>
      </w:p>
    </w:sdtContent>
  </w:sdt>
  <w:p w14:paraId="2F1DE12D" w14:textId="77777777" w:rsidR="00732B61" w:rsidRDefault="00732B61" w:rsidP="00FB7A99">
    <w:pPr>
      <w:ind w:right="360"/>
      <w:rPr>
        <w:sz w:val="4"/>
        <w:szCs w:val="4"/>
        <w:lang w:val="fr-FR"/>
      </w:rPr>
    </w:pPr>
  </w:p>
  <w:tbl>
    <w:tblPr>
      <w:tblW w:w="11199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048"/>
      <w:gridCol w:w="3197"/>
      <w:gridCol w:w="5954"/>
    </w:tblGrid>
    <w:tr w:rsidR="00732B61" w:rsidRPr="00275939" w14:paraId="4FCACAA6" w14:textId="77777777" w:rsidTr="0082392A">
      <w:trPr>
        <w:trHeight w:val="112"/>
      </w:trPr>
      <w:tc>
        <w:tcPr>
          <w:tcW w:w="5245" w:type="dxa"/>
          <w:gridSpan w:val="2"/>
          <w:shd w:val="clear" w:color="auto" w:fill="E6E6E6"/>
        </w:tcPr>
        <w:p w14:paraId="28544AD9" w14:textId="77777777" w:rsidR="00732B61" w:rsidRPr="00D1401C" w:rsidRDefault="00732B61" w:rsidP="0026610A">
          <w:pPr>
            <w:widowControl/>
            <w:suppressAutoHyphens w:val="0"/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 w:rsidRPr="00D1401C">
            <w:rPr>
              <w:rFonts w:ascii="Open Sans Condensed Light" w:hAnsi="Open Sans Condensed Light"/>
              <w:color w:val="363636"/>
              <w:sz w:val="18"/>
              <w:szCs w:val="18"/>
            </w:rPr>
            <w:t>It Consulting &amp;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</w:t>
          </w:r>
          <w:r w:rsidRPr="00D1401C">
            <w:rPr>
              <w:rFonts w:ascii="Open Sans Condensed Light" w:hAnsi="Open Sans Condensed Light"/>
              <w:color w:val="363636"/>
              <w:sz w:val="18"/>
              <w:szCs w:val="18"/>
            </w:rPr>
            <w:t>Development</w:t>
          </w:r>
        </w:p>
      </w:tc>
      <w:tc>
        <w:tcPr>
          <w:tcW w:w="5954" w:type="dxa"/>
          <w:shd w:val="clear" w:color="auto" w:fill="E6E6E6"/>
        </w:tcPr>
        <w:p w14:paraId="44C835F5" w14:textId="77777777" w:rsidR="00732B61" w:rsidRPr="00E467D3" w:rsidRDefault="00732B61" w:rsidP="0026610A">
          <w:pPr>
            <w:rPr>
              <w:lang w:val="fr-FR"/>
            </w:rPr>
          </w:pPr>
          <w:r w:rsidRPr="00E467D3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2, square Bainville, 78150 Le Chesnay – 0659483729 – itconsulting@</w:t>
          </w: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gmai.com</w:t>
          </w:r>
        </w:p>
      </w:tc>
    </w:tr>
    <w:tr w:rsidR="00732B61" w:rsidRPr="00275939" w14:paraId="317E015B" w14:textId="77777777" w:rsidTr="0082392A">
      <w:trPr>
        <w:trHeight w:val="182"/>
      </w:trPr>
      <w:tc>
        <w:tcPr>
          <w:tcW w:w="2048" w:type="dxa"/>
          <w:shd w:val="clear" w:color="auto" w:fill="E6E6E6"/>
        </w:tcPr>
        <w:p w14:paraId="31CD298F" w14:textId="77777777" w:rsidR="00732B61" w:rsidRDefault="00732B61" w:rsidP="0026610A"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www.itconsulting.com</w:t>
          </w:r>
        </w:p>
      </w:tc>
      <w:tc>
        <w:tcPr>
          <w:tcW w:w="9151" w:type="dxa"/>
          <w:gridSpan w:val="2"/>
          <w:shd w:val="clear" w:color="auto" w:fill="E6E6E6"/>
        </w:tcPr>
        <w:p w14:paraId="26C011F7" w14:textId="77777777" w:rsidR="00732B61" w:rsidRPr="00886B65" w:rsidRDefault="00732B61" w:rsidP="0026610A">
          <w:pPr>
            <w:rPr>
              <w:lang w:val="fr-FR"/>
            </w:rPr>
          </w:pP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                              </w:t>
          </w:r>
          <w:r w:rsidRPr="00886B65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S.A.R.L. au capital de 1 000,00 € enregistrée au RCS de </w:t>
          </w: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Versailles </w:t>
          </w:r>
          <w:r w:rsidRPr="00886B65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– SIREN 999 999 999 – Code APE : 6202A</w:t>
          </w:r>
        </w:p>
      </w:tc>
    </w:tr>
  </w:tbl>
  <w:p w14:paraId="4A06C49E" w14:textId="77777777" w:rsidR="00732B61" w:rsidRPr="00336062" w:rsidRDefault="00732B61">
    <w:pPr>
      <w:rPr>
        <w:sz w:val="4"/>
        <w:szCs w:val="4"/>
        <w:lang w:val="fr-F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9BF54E" w14:textId="77777777" w:rsidR="005915BF" w:rsidRDefault="005915BF">
      <w:r>
        <w:separator/>
      </w:r>
    </w:p>
  </w:footnote>
  <w:footnote w:type="continuationSeparator" w:id="0">
    <w:p w14:paraId="3EE1290E" w14:textId="77777777" w:rsidR="005915BF" w:rsidRDefault="005915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4818"/>
      <w:gridCol w:w="4820"/>
    </w:tblGrid>
    <w:tr w:rsidR="00732B61" w14:paraId="6E4E8EEE" w14:textId="77777777">
      <w:tc>
        <w:tcPr>
          <w:tcW w:w="4818" w:type="dxa"/>
          <w:shd w:val="clear" w:color="auto" w:fill="auto"/>
        </w:tcPr>
        <w:p w14:paraId="3FDDBEF4" w14:textId="77777777" w:rsidR="00732B61" w:rsidRDefault="00732B61">
          <w:r w:rsidRPr="000158F1">
            <w:rPr>
              <w:noProof/>
            </w:rPr>
            <w:drawing>
              <wp:inline distT="0" distB="0" distL="0" distR="0" wp14:anchorId="269CC722" wp14:editId="5A3898A6">
                <wp:extent cx="1431925" cy="866140"/>
                <wp:effectExtent l="0" t="0" r="0" b="0"/>
                <wp:docPr id="6" name="Pictur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31925" cy="866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shd w:val="clear" w:color="auto" w:fill="auto"/>
        </w:tcPr>
        <w:p w14:paraId="38F3714E" w14:textId="77777777" w:rsidR="00732B61" w:rsidRDefault="00732B61">
          <w:pPr>
            <w:pStyle w:val="Contenudecadre"/>
            <w:jc w:val="right"/>
          </w:pPr>
          <w:r w:rsidRPr="00160E1F">
            <w:rPr>
              <w:noProof/>
            </w:rPr>
            <w:drawing>
              <wp:inline distT="0" distB="0" distL="0" distR="0" wp14:anchorId="00EEE46A" wp14:editId="607C5AB6">
                <wp:extent cx="1480185" cy="878205"/>
                <wp:effectExtent l="0" t="0" r="0" b="0"/>
                <wp:docPr id="5" name="Pictur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80185" cy="878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6CE393F" w14:textId="77777777" w:rsidR="00732B61" w:rsidRDefault="00732B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B30D7E8"/>
    <w:lvl w:ilvl="0">
      <w:start w:val="1"/>
      <w:numFmt w:val="decimal"/>
      <w:pStyle w:val="Heading1"/>
      <w:suff w:val="space"/>
      <w:lvlText w:val="%1 -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Heading2"/>
      <w:suff w:val="space"/>
      <w:lvlText w:val="%1.%2 -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Heading3"/>
      <w:suff w:val="space"/>
      <w:lvlText w:val="%1.%2.%3 -"/>
      <w:lvlJc w:val="left"/>
      <w:pPr>
        <w:tabs>
          <w:tab w:val="num" w:pos="0"/>
        </w:tabs>
        <w:ind w:left="720" w:hanging="720"/>
      </w:pPr>
      <w:rPr>
        <w:lang w:val="fr-FR"/>
      </w:rPr>
    </w:lvl>
    <w:lvl w:ilvl="3">
      <w:start w:val="1"/>
      <w:numFmt w:val="decimal"/>
      <w:pStyle w:val="Heading4"/>
      <w:suff w:val="space"/>
      <w:lvlText w:val="%1.%2.%3.%4 -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Heading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41552059"/>
    <w:multiLevelType w:val="hybridMultilevel"/>
    <w:tmpl w:val="65F84DA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2B54194"/>
    <w:multiLevelType w:val="hybridMultilevel"/>
    <w:tmpl w:val="1180D5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122927"/>
    <w:multiLevelType w:val="hybridMultilevel"/>
    <w:tmpl w:val="108C4E8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005A50"/>
    <w:multiLevelType w:val="hybridMultilevel"/>
    <w:tmpl w:val="F9EE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9"/>
  </w:num>
  <w:num w:numId="10">
    <w:abstractNumId w:val="10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displayBackgroundShape/>
  <w:embedSystem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F2F"/>
    <w:rsid w:val="00001B1F"/>
    <w:rsid w:val="00004D47"/>
    <w:rsid w:val="00020C42"/>
    <w:rsid w:val="00102F2F"/>
    <w:rsid w:val="00183860"/>
    <w:rsid w:val="001D6766"/>
    <w:rsid w:val="001E0F5F"/>
    <w:rsid w:val="00241C4D"/>
    <w:rsid w:val="00243FE3"/>
    <w:rsid w:val="0026610A"/>
    <w:rsid w:val="00275939"/>
    <w:rsid w:val="00291B16"/>
    <w:rsid w:val="002E678A"/>
    <w:rsid w:val="002F2574"/>
    <w:rsid w:val="00301059"/>
    <w:rsid w:val="00333F28"/>
    <w:rsid w:val="00336062"/>
    <w:rsid w:val="003B323F"/>
    <w:rsid w:val="00411A3C"/>
    <w:rsid w:val="00441A18"/>
    <w:rsid w:val="00446CFF"/>
    <w:rsid w:val="004E62AE"/>
    <w:rsid w:val="00571392"/>
    <w:rsid w:val="005915BF"/>
    <w:rsid w:val="0059247E"/>
    <w:rsid w:val="0066209C"/>
    <w:rsid w:val="0067454B"/>
    <w:rsid w:val="00690924"/>
    <w:rsid w:val="00695B86"/>
    <w:rsid w:val="006C429C"/>
    <w:rsid w:val="00732B61"/>
    <w:rsid w:val="00734572"/>
    <w:rsid w:val="00743F7D"/>
    <w:rsid w:val="007510CA"/>
    <w:rsid w:val="0082392A"/>
    <w:rsid w:val="00947E06"/>
    <w:rsid w:val="009558AF"/>
    <w:rsid w:val="00956BD3"/>
    <w:rsid w:val="00983B6F"/>
    <w:rsid w:val="009972CD"/>
    <w:rsid w:val="009B34E8"/>
    <w:rsid w:val="009E2B93"/>
    <w:rsid w:val="00A3763F"/>
    <w:rsid w:val="00AC4F5B"/>
    <w:rsid w:val="00AF3361"/>
    <w:rsid w:val="00B0277E"/>
    <w:rsid w:val="00B5259F"/>
    <w:rsid w:val="00B729ED"/>
    <w:rsid w:val="00BC228C"/>
    <w:rsid w:val="00BE62DA"/>
    <w:rsid w:val="00C740EC"/>
    <w:rsid w:val="00CE38EB"/>
    <w:rsid w:val="00D03F45"/>
    <w:rsid w:val="00D0759F"/>
    <w:rsid w:val="00D14E8A"/>
    <w:rsid w:val="00D30E67"/>
    <w:rsid w:val="00D33843"/>
    <w:rsid w:val="00D50C52"/>
    <w:rsid w:val="00D76441"/>
    <w:rsid w:val="00DD2A01"/>
    <w:rsid w:val="00E17A34"/>
    <w:rsid w:val="00E33ECF"/>
    <w:rsid w:val="00E42BAF"/>
    <w:rsid w:val="00E7687A"/>
    <w:rsid w:val="00EA01A3"/>
    <w:rsid w:val="00EE69C4"/>
    <w:rsid w:val="00F44A84"/>
    <w:rsid w:val="00F648C1"/>
    <w:rsid w:val="00F84253"/>
    <w:rsid w:val="00F9341A"/>
    <w:rsid w:val="00FB7A99"/>
    <w:rsid w:val="00FF7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,"/>
  <w14:docId w14:val="4E3BA6F2"/>
  <w15:chartTrackingRefBased/>
  <w15:docId w15:val="{14132AEB-C70A-5E43-8381-4CF771A73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Open Sans" w:eastAsia="Source Han Sans CN Regular" w:hAnsi="Open Sans" w:cs="Lohit Devanagari"/>
      <w:kern w:val="1"/>
      <w:sz w:val="22"/>
      <w:szCs w:val="24"/>
      <w:lang w:val="en-GB" w:eastAsia="zh-CN" w:bidi="hi-IN"/>
    </w:rPr>
  </w:style>
  <w:style w:type="paragraph" w:styleId="Heading1">
    <w:name w:val="heading 1"/>
    <w:basedOn w:val="Titre"/>
    <w:next w:val="BodyText"/>
    <w:qFormat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clear" w:color="auto" w:fill="808080"/>
      <w:spacing w:before="0" w:after="119"/>
      <w:outlineLvl w:val="0"/>
    </w:pPr>
    <w:rPr>
      <w:smallCaps/>
      <w:color w:val="FFFFFF"/>
      <w:sz w:val="52"/>
    </w:rPr>
  </w:style>
  <w:style w:type="paragraph" w:styleId="Heading2">
    <w:name w:val="heading 2"/>
    <w:basedOn w:val="Titre"/>
    <w:next w:val="BodyText"/>
    <w:autoRedefine/>
    <w:qFormat/>
    <w:rsid w:val="00983B6F"/>
    <w:pPr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clear" w:color="auto" w:fill="C0C0C0"/>
      <w:spacing w:before="181" w:after="119"/>
      <w:outlineLvl w:val="1"/>
    </w:pPr>
    <w:rPr>
      <w:rFonts w:ascii="Century Schoolbook" w:hAnsi="Century Schoolbook"/>
      <w:color w:val="4C4C4C"/>
      <w:sz w:val="28"/>
    </w:rPr>
  </w:style>
  <w:style w:type="paragraph" w:styleId="Heading3">
    <w:name w:val="heading 3"/>
    <w:basedOn w:val="Titre"/>
    <w:next w:val="BodyText"/>
    <w:autoRedefine/>
    <w:qFormat/>
    <w:rsid w:val="00FF7D35"/>
    <w:pPr>
      <w:numPr>
        <w:ilvl w:val="2"/>
        <w:numId w:val="1"/>
      </w:numPr>
      <w:spacing w:before="352" w:after="119"/>
      <w:outlineLvl w:val="2"/>
    </w:pPr>
    <w:rPr>
      <w:rFonts w:ascii="Century Schoolbook" w:hAnsi="Century Schoolbook"/>
      <w:i/>
      <w:color w:val="4C4C4C"/>
      <w:sz w:val="28"/>
    </w:rPr>
  </w:style>
  <w:style w:type="paragraph" w:styleId="Heading4">
    <w:name w:val="heading 4"/>
    <w:basedOn w:val="Normal"/>
    <w:next w:val="BodyText"/>
    <w:qFormat/>
    <w:pPr>
      <w:keepNext/>
      <w:numPr>
        <w:ilvl w:val="3"/>
        <w:numId w:val="1"/>
      </w:numPr>
      <w:tabs>
        <w:tab w:val="left" w:pos="864"/>
      </w:tabs>
      <w:spacing w:before="240" w:after="60"/>
      <w:outlineLvl w:val="3"/>
    </w:pPr>
    <w:rPr>
      <w:b/>
      <w:i/>
      <w:sz w:val="24"/>
    </w:rPr>
  </w:style>
  <w:style w:type="paragraph" w:styleId="Heading5">
    <w:name w:val="heading 5"/>
    <w:basedOn w:val="Titre"/>
    <w:next w:val="BodyText"/>
    <w:qFormat/>
    <w:pPr>
      <w:numPr>
        <w:ilvl w:val="4"/>
        <w:numId w:val="1"/>
      </w:numPr>
      <w:tabs>
        <w:tab w:val="left" w:pos="1134"/>
      </w:tabs>
      <w:outlineLvl w:val="4"/>
    </w:pPr>
    <w:rPr>
      <w:rFonts w:ascii="Droid Sans" w:hAnsi="Droid Sans"/>
      <w:b w:val="0"/>
      <w:bCs/>
      <w:i/>
      <w:sz w:val="34"/>
      <w:szCs w:val="20"/>
    </w:rPr>
  </w:style>
  <w:style w:type="paragraph" w:styleId="Heading6">
    <w:name w:val="heading 6"/>
    <w:basedOn w:val="Titre"/>
    <w:next w:val="BodyText"/>
    <w:qFormat/>
    <w:pPr>
      <w:numPr>
        <w:ilvl w:val="5"/>
        <w:numId w:val="1"/>
      </w:numPr>
      <w:outlineLvl w:val="5"/>
    </w:pPr>
    <w:rPr>
      <w:bCs/>
      <w:sz w:val="30"/>
      <w:szCs w:val="18"/>
    </w:rPr>
  </w:style>
  <w:style w:type="paragraph" w:styleId="Heading7">
    <w:name w:val="heading 7"/>
    <w:basedOn w:val="Titre"/>
    <w:next w:val="BodyText"/>
    <w:qFormat/>
    <w:pPr>
      <w:spacing w:before="60" w:after="60"/>
      <w:outlineLvl w:val="6"/>
    </w:pPr>
    <w:rPr>
      <w:b w:val="0"/>
      <w:sz w:val="32"/>
      <w:szCs w:val="19"/>
    </w:rPr>
  </w:style>
  <w:style w:type="paragraph" w:styleId="Heading8">
    <w:name w:val="heading 8"/>
    <w:basedOn w:val="Titre"/>
    <w:next w:val="BodyText"/>
    <w:qFormat/>
    <w:pPr>
      <w:spacing w:before="60" w:after="60"/>
      <w:outlineLvl w:val="7"/>
    </w:pPr>
    <w:rPr>
      <w:b w:val="0"/>
      <w:i/>
      <w:iCs/>
      <w:sz w:val="32"/>
      <w:szCs w:val="19"/>
    </w:rPr>
  </w:style>
  <w:style w:type="paragraph" w:styleId="Heading9">
    <w:name w:val="heading 9"/>
    <w:basedOn w:val="Titre"/>
    <w:next w:val="BodyText"/>
    <w:qFormat/>
    <w:pPr>
      <w:spacing w:before="60" w:after="60"/>
      <w:outlineLvl w:val="8"/>
    </w:pPr>
    <w:rPr>
      <w:b w:val="0"/>
      <w:sz w:val="3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Caractresdenumrotation">
    <w:name w:val="Caractères de numérotation"/>
  </w:style>
  <w:style w:type="character" w:customStyle="1" w:styleId="Puces">
    <w:name w:val="Puces"/>
    <w:rPr>
      <w:rFonts w:ascii="OpenSymbol" w:eastAsia="OpenSymbol" w:hAnsi="OpenSymbol" w:cs="OpenSymbol"/>
    </w:rPr>
  </w:style>
  <w:style w:type="character" w:customStyle="1" w:styleId="WW8Num3z0">
    <w:name w:val="WW8Num3z0"/>
    <w:rPr>
      <w:rFonts w:ascii="Helvetica 55 Roman" w:eastAsia="Times New Roman" w:hAnsi="Helvetica 55 Roman" w:cs="Times New Roman"/>
    </w:rPr>
  </w:style>
  <w:style w:type="character" w:customStyle="1" w:styleId="WW8Num3z1">
    <w:name w:val="WW8Num3z1"/>
    <w:rPr>
      <w:rFonts w:ascii="Courier New" w:hAnsi="Courier New" w:cs="Courier New"/>
      <w:color w:val="FF6600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3z4">
    <w:name w:val="WW8Num3z4"/>
    <w:rPr>
      <w:rFonts w:ascii="Courier New" w:hAnsi="Courier New" w:cs="Courier New"/>
    </w:rPr>
  </w:style>
  <w:style w:type="character" w:styleId="Strong">
    <w:name w:val="Strong"/>
    <w:qFormat/>
    <w:rPr>
      <w:b/>
      <w:bCs/>
    </w:rPr>
  </w:style>
  <w:style w:type="paragraph" w:customStyle="1" w:styleId="Titre">
    <w:name w:val="Titre"/>
    <w:basedOn w:val="Normal"/>
    <w:next w:val="BodyText"/>
    <w:pPr>
      <w:keepNext/>
      <w:spacing w:before="240" w:after="120"/>
    </w:pPr>
    <w:rPr>
      <w:b/>
      <w:sz w:val="40"/>
    </w:rPr>
  </w:style>
  <w:style w:type="paragraph" w:styleId="BodyText">
    <w:name w:val="Body Text"/>
    <w:basedOn w:val="Normal"/>
    <w:pPr>
      <w:spacing w:after="120"/>
      <w:jc w:val="both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En-ttegauche">
    <w:name w:val="En-tête gauche"/>
    <w:basedOn w:val="Normal"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819"/>
        <w:tab w:val="right" w:pos="9638"/>
      </w:tabs>
    </w:pPr>
    <w:rPr>
      <w:rFonts w:ascii="DejaVu Sans" w:hAnsi="DejaVu Sans"/>
      <w:b/>
      <w:color w:val="FF950E"/>
      <w:sz w:val="20"/>
    </w:rPr>
  </w:style>
  <w:style w:type="paragraph" w:styleId="TOAHeading">
    <w:name w:val="toa heading"/>
    <w:basedOn w:val="Titre"/>
    <w:pPr>
      <w:suppressLineNumbers/>
      <w:spacing w:before="0" w:after="283"/>
      <w:jc w:val="center"/>
    </w:pPr>
    <w:rPr>
      <w:smallCaps/>
    </w:rPr>
  </w:style>
  <w:style w:type="paragraph" w:styleId="TOC1">
    <w:name w:val="toc 1"/>
    <w:basedOn w:val="Index"/>
    <w:uiPriority w:val="39"/>
    <w:rsid w:val="00020C42"/>
    <w:pPr>
      <w:suppressLineNumbers w:val="0"/>
      <w:spacing w:before="120"/>
    </w:pPr>
    <w:rPr>
      <w:rFonts w:ascii="Century Schoolbook" w:hAnsi="Century Schoolbook"/>
      <w:b/>
      <w:bCs/>
      <w:iCs/>
      <w:sz w:val="24"/>
    </w:rPr>
  </w:style>
  <w:style w:type="paragraph" w:styleId="TOC2">
    <w:name w:val="toc 2"/>
    <w:basedOn w:val="Index"/>
    <w:uiPriority w:val="39"/>
    <w:rsid w:val="0026610A"/>
    <w:pPr>
      <w:suppressLineNumbers w:val="0"/>
      <w:spacing w:before="120"/>
      <w:ind w:left="220"/>
    </w:pPr>
    <w:rPr>
      <w:rFonts w:ascii="Century Schoolbook" w:hAnsi="Century Schoolbook"/>
      <w:b/>
      <w:bCs/>
      <w:szCs w:val="22"/>
    </w:rPr>
  </w:style>
  <w:style w:type="paragraph" w:styleId="TOC3">
    <w:name w:val="toc 3"/>
    <w:basedOn w:val="Index"/>
    <w:uiPriority w:val="39"/>
    <w:rsid w:val="0026610A"/>
    <w:pPr>
      <w:suppressLineNumbers w:val="0"/>
      <w:spacing w:before="120" w:after="120"/>
      <w:ind w:left="440"/>
    </w:pPr>
    <w:rPr>
      <w:rFonts w:ascii="Century Schoolbook" w:hAnsi="Century Schoolbook"/>
      <w:b/>
      <w:sz w:val="20"/>
      <w:szCs w:val="20"/>
    </w:rPr>
  </w:style>
  <w:style w:type="paragraph" w:customStyle="1" w:styleId="Contenudecadre">
    <w:name w:val="Contenu de cadre"/>
    <w:basedOn w:val="BodyText"/>
  </w:style>
  <w:style w:type="paragraph" w:customStyle="1" w:styleId="Texte">
    <w:name w:val="Texte"/>
    <w:basedOn w:val="Normal"/>
    <w:pPr>
      <w:spacing w:line="360" w:lineRule="auto"/>
    </w:pPr>
    <w:rPr>
      <w:rFonts w:ascii="Droid Sans" w:hAnsi="Droid Sans"/>
      <w:sz w:val="20"/>
    </w:rPr>
  </w:style>
  <w:style w:type="paragraph" w:styleId="Salutation">
    <w:name w:val="Salutation"/>
    <w:basedOn w:val="Normal"/>
    <w:pPr>
      <w:suppressLineNumbers/>
    </w:pPr>
  </w:style>
  <w:style w:type="paragraph" w:customStyle="1" w:styleId="Code">
    <w:name w:val="Code"/>
    <w:basedOn w:val="BodyText"/>
    <w:pPr>
      <w:spacing w:after="57"/>
    </w:pPr>
    <w:rPr>
      <w:rFonts w:ascii="Droid Sans Mono" w:hAnsi="Droid Sans Mono"/>
      <w:color w:val="666666"/>
      <w:sz w:val="18"/>
    </w:rPr>
  </w:style>
  <w:style w:type="paragraph" w:customStyle="1" w:styleId="Balise">
    <w:name w:val="Balise"/>
    <w:basedOn w:val="BodyText"/>
    <w:pPr>
      <w:spacing w:after="0"/>
    </w:pPr>
    <w:rPr>
      <w:color w:val="FF950E"/>
      <w:sz w:val="20"/>
    </w:rPr>
  </w:style>
  <w:style w:type="paragraph" w:customStyle="1" w:styleId="Titre10">
    <w:name w:val="Titre 10"/>
    <w:basedOn w:val="Titre"/>
    <w:next w:val="BodyText"/>
    <w:pPr>
      <w:numPr>
        <w:ilvl w:val="8"/>
        <w:numId w:val="1"/>
      </w:numPr>
      <w:outlineLvl w:val="8"/>
    </w:pPr>
    <w:rPr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BodyText"/>
    <w:pPr>
      <w:tabs>
        <w:tab w:val="left" w:pos="2835"/>
      </w:tabs>
      <w:spacing w:after="0"/>
      <w:ind w:left="2835" w:hanging="2551"/>
    </w:pPr>
  </w:style>
  <w:style w:type="paragraph" w:customStyle="1" w:styleId="Texteprformat">
    <w:name w:val="Texte préformaté"/>
    <w:basedOn w:val="Normal"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pPr>
      <w:autoSpaceDE w:val="0"/>
    </w:pPr>
    <w:rPr>
      <w:rFonts w:ascii="Helvetica 45 Light" w:eastAsia="Helvetica 45 Light" w:hAnsi="Helvetica 45 Light" w:cs="Helvetica 45 Light"/>
      <w:color w:val="000000"/>
      <w:sz w:val="24"/>
    </w:rPr>
  </w:style>
  <w:style w:type="paragraph" w:customStyle="1" w:styleId="Tableau">
    <w:name w:val="Tableau"/>
    <w:basedOn w:val="Caption"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pPr>
      <w:suppressAutoHyphens/>
      <w:autoSpaceDE w:val="0"/>
      <w:jc w:val="both"/>
    </w:pPr>
    <w:rPr>
      <w:kern w:val="1"/>
      <w:lang w:val="en-US" w:eastAsia="zh-CN"/>
    </w:rPr>
  </w:style>
  <w:style w:type="paragraph" w:styleId="ListBullet">
    <w:name w:val="List Bullet"/>
    <w:basedOn w:val="List"/>
    <w:pPr>
      <w:ind w:left="360" w:hanging="360"/>
    </w:pPr>
  </w:style>
  <w:style w:type="paragraph" w:styleId="ListBullet2">
    <w:name w:val="List Bullet 2"/>
    <w:basedOn w:val="List"/>
    <w:pPr>
      <w:spacing w:after="0"/>
      <w:ind w:left="720" w:hanging="360"/>
    </w:pPr>
  </w:style>
  <w:style w:type="paragraph" w:styleId="ListContinue2">
    <w:name w:val="List Continue 2"/>
    <w:basedOn w:val="List"/>
    <w:pPr>
      <w:ind w:left="720"/>
    </w:pPr>
  </w:style>
  <w:style w:type="paragraph" w:customStyle="1" w:styleId="Puce2fin">
    <w:name w:val="Puce 2 fin"/>
    <w:basedOn w:val="List"/>
    <w:next w:val="ListBullet2"/>
    <w:pPr>
      <w:spacing w:after="240"/>
      <w:ind w:left="720" w:hanging="360"/>
    </w:pPr>
  </w:style>
  <w:style w:type="paragraph" w:customStyle="1" w:styleId="Puce3dbut">
    <w:name w:val="Puce 3 début"/>
    <w:basedOn w:val="List"/>
    <w:next w:val="ListBullet3"/>
    <w:pPr>
      <w:spacing w:before="240"/>
      <w:ind w:left="1080" w:hanging="360"/>
    </w:pPr>
  </w:style>
  <w:style w:type="paragraph" w:styleId="ListBullet3">
    <w:name w:val="List Bullet 3"/>
    <w:basedOn w:val="List"/>
    <w:pPr>
      <w:ind w:left="1080" w:hanging="360"/>
    </w:pPr>
  </w:style>
  <w:style w:type="paragraph" w:customStyle="1" w:styleId="Puce2dbut">
    <w:name w:val="Puce 2 début"/>
    <w:basedOn w:val="List"/>
    <w:next w:val="ListBullet2"/>
    <w:pPr>
      <w:spacing w:before="240"/>
      <w:ind w:left="720" w:hanging="360"/>
    </w:pPr>
  </w:style>
  <w:style w:type="paragraph" w:customStyle="1" w:styleId="Titredindexpersonnalis">
    <w:name w:val="Titre d'index personnalisé"/>
    <w:basedOn w:val="Titre"/>
    <w:pPr>
      <w:suppressLineNumbers/>
      <w:spacing w:before="0" w:after="0"/>
    </w:pPr>
    <w:rPr>
      <w:bCs/>
      <w:sz w:val="32"/>
      <w:szCs w:val="32"/>
    </w:rPr>
  </w:style>
  <w:style w:type="paragraph" w:styleId="TOC4">
    <w:name w:val="toc 4"/>
    <w:basedOn w:val="Index"/>
    <w:uiPriority w:val="39"/>
    <w:rsid w:val="0026610A"/>
    <w:pPr>
      <w:suppressLineNumbers w:val="0"/>
      <w:spacing w:before="120" w:after="120"/>
      <w:ind w:left="660"/>
    </w:pPr>
    <w:rPr>
      <w:rFonts w:ascii="Century Schoolbook" w:hAnsi="Century Schoolbook"/>
      <w:b/>
      <w:sz w:val="20"/>
      <w:szCs w:val="20"/>
    </w:rPr>
  </w:style>
  <w:style w:type="paragraph" w:styleId="TOC5">
    <w:name w:val="toc 5"/>
    <w:basedOn w:val="Index"/>
    <w:pPr>
      <w:suppressLineNumbers w:val="0"/>
      <w:ind w:left="880"/>
    </w:pPr>
    <w:rPr>
      <w:rFonts w:ascii="Calibri" w:hAnsi="Calibri"/>
      <w:sz w:val="20"/>
      <w:szCs w:val="20"/>
    </w:r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itle">
    <w:name w:val="Title"/>
    <w:basedOn w:val="Titre"/>
    <w:next w:val="BodyText"/>
    <w:qFormat/>
    <w:pPr>
      <w:jc w:val="center"/>
    </w:pPr>
    <w:rPr>
      <w:bCs/>
      <w:sz w:val="36"/>
      <w:szCs w:val="36"/>
    </w:rPr>
  </w:style>
  <w:style w:type="paragraph" w:styleId="Subtitle">
    <w:name w:val="Subtitle"/>
    <w:basedOn w:val="Titre"/>
    <w:next w:val="BodyText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rPr>
      <w:b/>
      <w:color w:val="FFCC00"/>
    </w:rPr>
  </w:style>
  <w:style w:type="paragraph" w:customStyle="1" w:styleId="Titredindexdobjets">
    <w:name w:val="Titre d'index d'objets"/>
    <w:basedOn w:val="Titre"/>
    <w:pPr>
      <w:suppressLineNumbers/>
    </w:pPr>
    <w:rPr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610A"/>
    <w:pPr>
      <w:keepLines/>
      <w:pageBreakBefore w:val="0"/>
      <w:widowControl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uppressAutoHyphens w:val="0"/>
      <w:spacing w:before="480" w:after="0" w:line="276" w:lineRule="auto"/>
      <w:outlineLvl w:val="9"/>
    </w:pPr>
    <w:rPr>
      <w:rFonts w:ascii="Calibri Light" w:eastAsia="Times New Roman" w:hAnsi="Calibri Light" w:cs="Times New Roman"/>
      <w:bCs/>
      <w:smallCaps w:val="0"/>
      <w:color w:val="2F5496"/>
      <w:kern w:val="0"/>
      <w:sz w:val="28"/>
      <w:szCs w:val="28"/>
      <w:lang w:val="en-US" w:eastAsia="en-US" w:bidi="ar-SA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6610A"/>
    <w:pPr>
      <w:ind w:left="11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6610A"/>
    <w:pPr>
      <w:ind w:left="132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6610A"/>
    <w:pPr>
      <w:ind w:left="154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6610A"/>
    <w:pPr>
      <w:ind w:left="1760"/>
    </w:pPr>
    <w:rPr>
      <w:rFonts w:ascii="Calibri" w:hAnsi="Calibri"/>
      <w:sz w:val="20"/>
      <w:szCs w:val="20"/>
    </w:rPr>
  </w:style>
  <w:style w:type="paragraph" w:styleId="NormalWeb">
    <w:name w:val="Normal (Web)"/>
    <w:basedOn w:val="Normal"/>
    <w:uiPriority w:val="99"/>
    <w:unhideWhenUsed/>
    <w:rsid w:val="00EA01A3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lang w:val="fr-FR" w:eastAsia="en-US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66209C"/>
    <w:rPr>
      <w:color w:val="605E5C"/>
      <w:shd w:val="clear" w:color="auto" w:fill="E1DFDD"/>
    </w:rPr>
  </w:style>
  <w:style w:type="table" w:styleId="PlainTable2">
    <w:name w:val="Plain Table 2"/>
    <w:basedOn w:val="TableNormal"/>
    <w:uiPriority w:val="42"/>
    <w:rsid w:val="00291B1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">
    <w:name w:val="Table Grid"/>
    <w:basedOn w:val="TableNormal"/>
    <w:uiPriority w:val="39"/>
    <w:rsid w:val="00291B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FB7A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3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43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7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3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75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6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2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6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73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9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9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75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26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3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67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4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45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2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1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4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2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0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50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98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32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3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44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tconsulting/ocpizza/scripts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8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E8CDB4-2BE4-2D4D-B1F4-FCFC35D88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20</Pages>
  <Words>1753</Words>
  <Characters>9993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Dossier d'exploitation</vt:lpstr>
    </vt:vector>
  </TitlesOfParts>
  <Company/>
  <LinksUpToDate>false</LinksUpToDate>
  <CharactersWithSpaces>11723</CharactersWithSpaces>
  <SharedDoc>false</SharedDoc>
  <HLinks>
    <vt:vector size="270" baseType="variant">
      <vt:variant>
        <vt:i4>2031667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_Toc55312478</vt:lpwstr>
      </vt:variant>
      <vt:variant>
        <vt:i4>1048627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_Toc55312477</vt:lpwstr>
      </vt:variant>
      <vt:variant>
        <vt:i4>1114163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_Toc55312476</vt:lpwstr>
      </vt:variant>
      <vt:variant>
        <vt:i4>1179699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_Toc55312475</vt:lpwstr>
      </vt:variant>
      <vt:variant>
        <vt:i4>1245235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_Toc55312474</vt:lpwstr>
      </vt:variant>
      <vt:variant>
        <vt:i4>1310771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_Toc55312473</vt:lpwstr>
      </vt:variant>
      <vt:variant>
        <vt:i4>1376307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_Toc55312472</vt:lpwstr>
      </vt:variant>
      <vt:variant>
        <vt:i4>1441843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_Toc55312471</vt:lpwstr>
      </vt:variant>
      <vt:variant>
        <vt:i4>1507379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_Toc55312470</vt:lpwstr>
      </vt:variant>
      <vt:variant>
        <vt:i4>1966130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_Toc55312469</vt:lpwstr>
      </vt:variant>
      <vt:variant>
        <vt:i4>2031666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_Toc55312468</vt:lpwstr>
      </vt:variant>
      <vt:variant>
        <vt:i4>1048626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_Toc55312467</vt:lpwstr>
      </vt:variant>
      <vt:variant>
        <vt:i4>1114162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_Toc55312466</vt:lpwstr>
      </vt:variant>
      <vt:variant>
        <vt:i4>1179698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_Toc55312465</vt:lpwstr>
      </vt:variant>
      <vt:variant>
        <vt:i4>1245234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_Toc55312464</vt:lpwstr>
      </vt:variant>
      <vt:variant>
        <vt:i4>1310770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_Toc55312463</vt:lpwstr>
      </vt:variant>
      <vt:variant>
        <vt:i4>1376306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_Toc55312462</vt:lpwstr>
      </vt:variant>
      <vt:variant>
        <vt:i4>1441842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_Toc55312461</vt:lpwstr>
      </vt:variant>
      <vt:variant>
        <vt:i4>1507378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_Toc55312460</vt:lpwstr>
      </vt:variant>
      <vt:variant>
        <vt:i4>1966129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_Toc55312459</vt:lpwstr>
      </vt:variant>
      <vt:variant>
        <vt:i4>2031665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_Toc55312458</vt:lpwstr>
      </vt:variant>
      <vt:variant>
        <vt:i4>1048625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_Toc55312457</vt:lpwstr>
      </vt:variant>
      <vt:variant>
        <vt:i4>1114161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_Toc55312456</vt:lpwstr>
      </vt:variant>
      <vt:variant>
        <vt:i4>1179697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_Toc55312455</vt:lpwstr>
      </vt:variant>
      <vt:variant>
        <vt:i4>1245233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_Toc55312454</vt:lpwstr>
      </vt:variant>
      <vt:variant>
        <vt:i4>1310769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_Toc55312453</vt:lpwstr>
      </vt:variant>
      <vt:variant>
        <vt:i4>1376305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_Toc55312452</vt:lpwstr>
      </vt:variant>
      <vt:variant>
        <vt:i4>1441841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_Toc55312451</vt:lpwstr>
      </vt:variant>
      <vt:variant>
        <vt:i4>1507377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_Toc55312450</vt:lpwstr>
      </vt:variant>
      <vt:variant>
        <vt:i4>1966128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_Toc55312449</vt:lpwstr>
      </vt:variant>
      <vt:variant>
        <vt:i4>2031664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_Toc55312448</vt:lpwstr>
      </vt:variant>
      <vt:variant>
        <vt:i4>1048624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_Toc55312447</vt:lpwstr>
      </vt:variant>
      <vt:variant>
        <vt:i4>1114160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_Toc55312446</vt:lpwstr>
      </vt:variant>
      <vt:variant>
        <vt:i4>1179696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_Toc55312445</vt:lpwstr>
      </vt:variant>
      <vt:variant>
        <vt:i4>1245232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_Toc55312444</vt:lpwstr>
      </vt:variant>
      <vt:variant>
        <vt:i4>1310768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_Toc55312443</vt:lpwstr>
      </vt:variant>
      <vt:variant>
        <vt:i4>1376304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_Toc55312442</vt:lpwstr>
      </vt:variant>
      <vt:variant>
        <vt:i4>1441840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_Toc55312441</vt:lpwstr>
      </vt:variant>
      <vt:variant>
        <vt:i4>1507376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_Toc55312440</vt:lpwstr>
      </vt:variant>
      <vt:variant>
        <vt:i4>1966135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_Toc55312439</vt:lpwstr>
      </vt:variant>
      <vt:variant>
        <vt:i4>2031671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_Toc55312438</vt:lpwstr>
      </vt:variant>
      <vt:variant>
        <vt:i4>1048631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_Toc55312437</vt:lpwstr>
      </vt:variant>
      <vt:variant>
        <vt:i4>1114167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_Toc55312436</vt:lpwstr>
      </vt:variant>
      <vt:variant>
        <vt:i4>1179703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_Toc55312435</vt:lpwstr>
      </vt:variant>
      <vt:variant>
        <vt:i4>1245239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_Toc55312434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d'exploitation</dc:title>
  <dc:subject/>
  <dc:creator>Damien Gironnet</dc:creator>
  <cp:keywords/>
  <cp:lastModifiedBy>Damien Gironnet</cp:lastModifiedBy>
  <cp:revision>13</cp:revision>
  <cp:lastPrinted>1899-12-31T23:50:39Z</cp:lastPrinted>
  <dcterms:created xsi:type="dcterms:W3CDTF">2020-11-13T15:26:00Z</dcterms:created>
  <dcterms:modified xsi:type="dcterms:W3CDTF">2020-11-23T13:15:00Z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{{Auteur}}</vt:lpwstr>
  </property>
  <property fmtid="{D5CDD505-2E9C-101B-9397-08002B2CF9AE}" pid="3" name="Auteur_Role">
    <vt:lpwstr>{{Auteur_Role}}</vt:lpwstr>
  </property>
  <property fmtid="{D5CDD505-2E9C-101B-9397-08002B2CF9AE}" pid="4" name="Client">
    <vt:lpwstr>{{Client}}</vt:lpwstr>
  </property>
  <property fmtid="{D5CDD505-2E9C-101B-9397-08002B2CF9AE}" pid="5" name="Entreprise">
    <vt:lpwstr>{{Entreprise}}</vt:lpwstr>
  </property>
  <property fmtid="{D5CDD505-2E9C-101B-9397-08002B2CF9AE}" pid="6" name="Projet">
    <vt:lpwstr>{{Projet}}</vt:lpwstr>
  </property>
  <property fmtid="{D5CDD505-2E9C-101B-9397-08002B2CF9AE}" pid="7" name="Version">
    <vt:lpwstr>{{Version}}</vt:lpwstr>
  </property>
  <property fmtid="{D5CDD505-2E9C-101B-9397-08002B2CF9AE}" pid="8" name="Version_Date">
    <vt:filetime>2016-12-30T23:00:00Z</vt:filetime>
  </property>
</Properties>
</file>